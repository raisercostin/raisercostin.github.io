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5D93" w14:textId="77777777" w:rsidR="00E721C6" w:rsidRPr="00D5347D" w:rsidRDefault="006673DC" w:rsidP="00D5347D">
      <w:pPr>
        <w:pStyle w:val="Title"/>
      </w:pPr>
      <w:r w:rsidRPr="00D5347D">
        <w:t xml:space="preserve">Costin Grigore</w:t>
      </w:r>
    </w:p>
    <w:p w14:paraId="08E5BF26" w14:textId="77777777" w:rsidR="006673DC" w:rsidRPr="00D5347D" w:rsidRDefault="006673DC" w:rsidP="00D5347D">
      <w:pPr>
        <w:pStyle w:val="Title"/>
      </w:pPr>
      <w:r w:rsidRPr="00D5347D">
        <w:t xml:space="preserve">Hands-On Software Architect</w:t>
      </w:r>
    </w:p>
    <w:p w14:paraId="49D6650C" w14:textId="22402E78" w:rsidR="00E721C6" w:rsidRDefault="006673D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jc w:val="center"/>
      </w:pPr>
      <w:r>
        <w:rPr>
          <w:rFonts w:ascii="Calibri" w:hAnsi="Calibri" w:cs="Calibri"/>
          <w:sz w:val="28"/>
          <w:szCs w:val="28"/>
          <w:lang w:val="fi-FI"/>
        </w:rPr>
        <w:t xml:space="preserve">✉ costin.grigore@gmail.com</w:t>
      </w:r>
      <w:r w:rsidR="0085342C">
        <w:rPr>
          <w:rFonts w:ascii="Calibri" w:hAnsi="Calibri" w:cs="Calibri"/>
          <w:sz w:val="28"/>
          <w:szCs w:val="28"/>
          <w:lang w:val="fi-FI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☏ +40740720002</w:t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Resume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Summary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I'm a software engineer with 24 years of experience in various industries and software types. I had all the roles that exist in a software project or startup from coder, to product owner, to CTO and CEO.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To succeed you need passion, vision, creativity, experience and a deep understanding of the issues that show up in software development. Embracing change and prediction is less costly than recovering.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 equally love and enjoy project startups, legacy project migrations or project recovery.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My preferred technology stack is Java + Scala + Vue, backed by agile eXtreme Programming practices.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Key roles: Project and Team Leadership, Engineering and Program Manager, CTO, Product Owner, MVP, Software (Re)Architecture, (Re)Design, Migration, eXtreme Programming, Agile, TDD, BDD, XP, Full-Stack Development, Continuous Integration and Delivery CI/CD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Work Experience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Principal Software Architect / Engineering Practices Lead - Regnology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2025-Present / 9m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Engineering enablement and SDLC modernization across unified platform and acquired systems. Strengthened testability, observability, DevEx and XP practices. Led JVM performance optimization, CI/CD standards review and defined DORA-aligned metrics connecting architecture and delivery.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spring boot, jee, gwt, jboss/wildfly, microservices, oracle db, clickhouse, trino, apache iceberg, gcp, kubernetes, helm, opentelemetry (otel), grafana, traces, jenkins.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Lead Software Engineer - SpotOnFinance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2023-2025 / 2y7m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Built the platform from concept to live product in six months, enabling AI-driven parsing and categorization of bank statements. Led software architecture, delivery pipeline, and implementation for scalability and rapid iteration.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 21, spring boot, postgresql, sql, vue, typescript, tailwindcss, docker, swarm, cloudflare, hugo, deno, cms integration, ollama, openai, jbang.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Architect - Sports Betting - Revobet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2017-2023 / 6y4m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Achieved GLI-33 certification for a newly built, low-latency, multitenant SaaS platform covering risk management, payments, bonuses, help desk, translations, and multiple integrations. Led a 10-member engineering team.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 17, kafka, prometheus, mq, vue, responsive, mobile-first, kubernetes.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Architect - ECAS-UUMDS - European Commission - DIGIT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2015-2016 / 1y6m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Migrated legacy ECAS and UUMDS solutions to containerized environments using Docker Compose. Technologies: java, docker compose.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Architect - EESSI - European Commission - DG EMPL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2011-2014 / 3y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Designed distributed flow management prototype that won competition against Microsoft and IBM solutions for multi-hop, encrypted data exchange.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Technical Lead - Tech Finance - XOOM / Gemini Solutions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2006-2010 / 4y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Built and delivered a banking integration framework for a Silicon Valley fintech startup, leading a team of 12 senior developers.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Engineer - Softwin, Redpoint, Alvarion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2000-2006 / 6y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Early Software Engineer career delivering web, ERP, and network management systems while growing expertise in Java, databases, XP.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Education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Master and Bachelor of Science in Computer Science (C3 - Systems)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1997-2003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Polytechnic University of Bucharest - Graduated with a perfect score; Prizes in the National Informatics Olympiad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Main Areas of Expertise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Roles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Team Lead, Lead Developer, Mentoring, Coaching, Internship</w:t>
      </w:r>
      <w:r w:rsidR="006673DC">
        <w:tab/>
      </w:r>
      <w:r w:rsidR="000F6E6A">
        <w:t xml:space="preserve">20y 9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Business Development</w:t>
      </w:r>
      <w:r w:rsidR="006673DC">
        <w:tab/>
      </w:r>
      <w:r w:rsidR="000F6E6A">
        <w:t xml:space="preserve">9y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Executive Operational &amp; Strategic (business, finance, hiring, operation, marketing planning)</w:t>
      </w:r>
      <w:r w:rsidR="006673DC">
        <w:tab/>
      </w:r>
      <w:r w:rsidR="000F6E6A">
        <w:t xml:space="preserve">4y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Technology Selection, Program Manager</w:t>
      </w:r>
      <w:r w:rsidR="006673DC">
        <w:tab/>
      </w:r>
      <w:r w:rsidR="000F6E6A">
        <w:t xml:space="preserve">20y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Project Management, Negotiator</w:t>
      </w:r>
      <w:r w:rsidR="006673DC">
        <w:tab/>
      </w:r>
      <w:r w:rsidR="000F6E6A">
        <w:t xml:space="preserve">17y 3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Product Owner, UX User Experience, Business Analyst</w:t>
      </w:r>
      <w:r w:rsidR="006673DC">
        <w:tab/>
      </w:r>
      <w:r w:rsidR="000F6E6A">
        <w:t xml:space="preserve">13y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Architect, System Design, Application Design</w:t>
      </w:r>
      <w:r w:rsidR="006673DC">
        <w:tab/>
      </w:r>
      <w:r w:rsidR="000F6E6A">
        <w:t xml:space="preserve">24y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Data Modeler, Database Design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Software Engineer, Programmer (+unit testing &amp; TDD)</w:t>
      </w:r>
      <w:r w:rsidR="006673DC">
        <w:tab/>
      </w:r>
      <w:r w:rsidR="000F6E6A">
        <w:t xml:space="preserve">33y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Build Configuration (maven, CI/CD - Continuous Integration/Delivery/Release)</w:t>
      </w:r>
      <w:r w:rsidR="006673DC">
        <w:tab/>
      </w:r>
      <w:r w:rsidR="000F6E6A">
        <w:t xml:space="preserve">21y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Migration expertise (legacy systems migration)</w:t>
      </w:r>
      <w:r w:rsidR="006673DC">
        <w:tab/>
      </w:r>
      <w:r w:rsidR="000F6E6A">
        <w:t xml:space="preserve">20y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Project Startup (create prototype, architecture, team)</w:t>
      </w:r>
      <w:r w:rsidR="006673DC">
        <w:tab/>
      </w:r>
      <w:r w:rsidR="000F6E6A">
        <w:t xml:space="preserve">18y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DevOps (docker, vagrant, virtualization, Kubernetes, otel, observability, wsl2)</w:t>
      </w:r>
      <w:r w:rsidR="006673DC">
        <w:tab/>
      </w:r>
      <w:r w:rsidR="000F6E6A">
        <w:t xml:space="preserve">10y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Quality Assurance (testing strategy, management)</w:t>
      </w:r>
      <w:r w:rsidR="006673DC">
        <w:tab/>
      </w:r>
      <w:r w:rsidR="000F6E6A">
        <w:t xml:space="preserve">12y 2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Project Types &amp; Industries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Regulatory Reporting</w:t>
      </w:r>
      <w:r w:rsidR="006673DC">
        <w:tab/>
      </w:r>
      <w:r w:rsidR="000F6E6A">
        <w:t xml:space="preserve">1y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Sports Betting (low latency systems, Kafka, self-learning)</w:t>
      </w:r>
      <w:r w:rsidR="006673DC">
        <w:tab/>
      </w:r>
      <w:r w:rsidR="000F6E6A">
        <w:t xml:space="preserve">5y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Integration (ESB, camel, REST, database, Message Queues, High Vol Ingestion, Kafka)</w:t>
      </w:r>
      <w:r w:rsidR="006673DC">
        <w:tab/>
      </w:r>
      <w:r w:rsidR="000F6E6A">
        <w:t xml:space="preserve">10y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Insurance &amp; Risk Management</w:t>
      </w:r>
      <w:r w:rsidR="006673DC">
        <w:tab/>
      </w:r>
      <w:r w:rsidR="000F6E6A">
        <w:t xml:space="preserve">1y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Graph Databases (Arango DB)</w:t>
      </w:r>
      <w:r w:rsidR="006673DC">
        <w:tab/>
      </w:r>
      <w:r w:rsidR="000F6E6A">
        <w:t xml:space="preserve">4y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Security (SAML, OAuth, OpenID, PKI, IAM, IDM, Keycloak)</w:t>
      </w:r>
      <w:r w:rsidR="006673DC">
        <w:tab/>
      </w:r>
      <w:r w:rsidR="000F6E6A">
        <w:t xml:space="preserve">5y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Scraping, Crawling, Indexing, Data Extractors, Actors, Parallelism, Reactive</w:t>
      </w:r>
      <w:r w:rsidR="006673DC">
        <w:tab/>
      </w:r>
      <w:r w:rsidR="000F6E6A">
        <w:t xml:space="preserve">5y 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Distributed Workflow Management, Event Sourcing, Message Exchange, Journaling (integration between countries' systems)</w:t>
      </w:r>
      <w:r w:rsidR="006673DC">
        <w:tab/>
      </w:r>
      <w:r w:rsidR="000F6E6A">
        <w:t xml:space="preserve">8y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Financial (online payment, money transfer systems, banking API, crypto)</w:t>
      </w:r>
      <w:r w:rsidR="006673DC">
        <w:tab/>
      </w:r>
      <w:r w:rsidR="000F6E6A">
        <w:t xml:space="preserve">9y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Telecom (tracking key metrics of devices and equipment in telecom industry)</w:t>
      </w:r>
      <w:r w:rsidR="006673DC">
        <w:tab/>
      </w:r>
      <w:r w:rsidR="000F6E6A">
        <w:t xml:space="preserve">0y 9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NMS (network management system, SNMP control)</w:t>
      </w:r>
      <w:r w:rsidR="006673DC">
        <w:tab/>
      </w:r>
      <w:r w:rsidR="000F6E6A">
        <w:t xml:space="preserve">1y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R&amp;D (Data Acquisition, Signal Processing, Biometric Signal, Artificial Intelligence)</w:t>
      </w:r>
      <w:r w:rsidR="006673DC">
        <w:tab/>
      </w:r>
      <w:r w:rsidR="000F6E6A">
        <w:t xml:space="preserve">0y 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ERP (financials, stocks, project management - database intensive)</w:t>
      </w:r>
      <w:r w:rsidR="006673DC">
        <w:tab/>
      </w:r>
      <w:r w:rsidR="000F6E6A">
        <w:t xml:space="preserve">5y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Web (photo, ecommerce, webic, responsive)</w:t>
      </w:r>
      <w:r w:rsidR="006673DC">
        <w:tab/>
      </w:r>
      <w:r w:rsidR="000F6E6A">
        <w:t xml:space="preserve">15y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Rich Client Applications (NMS, WebInfoControl, brompton configurator, bets)</w:t>
      </w:r>
      <w:r w:rsidR="006673DC">
        <w:tab/>
      </w:r>
      <w:r w:rsidR="000F6E6A">
        <w:t xml:space="preserve">7y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Algorithms (production optimization planning, CS contests)</w:t>
      </w:r>
      <w:r w:rsidR="006673DC">
        <w:tab/>
      </w:r>
      <w:r w:rsidR="000F6E6A">
        <w:t xml:space="preserve">16y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Others: rhyme and language dictionaries, taxi reporting</w:t>
      </w:r>
      <w:r w:rsidR="006673DC">
        <w:tab/>
      </w:r>
      <w:r w:rsidR="000F6E6A">
        <w:t xml:space="preserve">0y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Mobile/Android (zdreanta)</w:t>
      </w:r>
      <w:r w:rsidR="006673DC">
        <w:tab/>
      </w:r>
      <w:r w:rsidR="000F6E6A">
        <w:t xml:space="preserve">1y 3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Preferred Development Style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Agile Methodology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Test/Behavior Driven Development (TDD, BDD), test containers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Pair Programming</w:t>
      </w:r>
      <w:r w:rsidR="006673DC">
        <w:tab/>
      </w:r>
      <w:r w:rsidR="000F6E6A">
        <w:t xml:space="preserve">15y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Refactoring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UML description</w:t>
      </w:r>
      <w:r w:rsidR="006673DC">
        <w:tab/>
      </w:r>
      <w:r w:rsidR="000F6E6A">
        <w:t xml:space="preserve">20y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Continuous integration and Delivery</w:t>
      </w:r>
      <w:r w:rsidR="006673DC">
        <w:tab/>
      </w:r>
      <w:r w:rsidR="000F6E6A">
        <w:t xml:space="preserve">17y 9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Objectual/Declarative/Functional/Aspect Programming Paradigms</w:t>
      </w:r>
      <w:r w:rsidR="006673DC">
        <w:tab/>
      </w:r>
      <w:r w:rsidR="000F6E6A">
        <w:t xml:space="preserve">24y 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Rapid Development (RIA), Deno/Typescript, JBang!</w:t>
      </w:r>
      <w:r w:rsidR="006673DC">
        <w:tab/>
      </w:r>
      <w:r w:rsidR="000F6E6A">
        <w:t xml:space="preserve">8y 3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Preferred Technology Stack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Functional development: scala, reactive streaming, functional collections, vavr, monads</w:t>
      </w:r>
      <w:r w:rsidR="006673DC">
        <w:tab/>
      </w:r>
      <w:r w:rsidR="000F6E6A">
        <w:t xml:space="preserve">11y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Scala, Akka(reactive), Slick</w:t>
      </w:r>
      <w:r w:rsidR="006673DC">
        <w:tab/>
      </w:r>
      <w:r w:rsidR="000F6E6A">
        <w:t xml:space="preserve">5y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Java, Spring Framework, Hibernate &amp; JPA, JUnit, SQL, lombok, mapstruct, jOOQ, fabric8</w:t>
      </w:r>
      <w:r w:rsidR="006673DC">
        <w:tab/>
      </w:r>
      <w:r w:rsidR="000F6E6A">
        <w:t xml:space="preserve">18y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UX, Vue, vuetify, quasar, material design, typescript</w:t>
      </w:r>
      <w:r w:rsidR="006673DC">
        <w:tab/>
      </w:r>
      <w:r w:rsidR="000F6E6A">
        <w:t xml:space="preserve">6y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Databases: posgres, h2, mysql, oracle, SQL Server, trino, calcite, clickhouse</w:t>
      </w:r>
      <w:r w:rsidR="006673DC">
        <w:tab/>
      </w:r>
      <w:r w:rsidR="000F6E6A">
        <w:t xml:space="preserve">15y 4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NoSql Database: graph, arangodb, document database</w:t>
      </w:r>
      <w:r w:rsidR="006673DC">
        <w:tab/>
      </w:r>
      <w:r w:rsidR="000F6E6A">
        <w:t xml:space="preserve">5y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Tailwind, Bootstrap(responsive), JQuery, CSS3, javascript, HTML</w:t>
      </w:r>
      <w:r w:rsidR="006673DC">
        <w:tab/>
      </w:r>
      <w:r w:rsidR="000F6E6A">
        <w:t xml:space="preserve">17y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Regex, JSoup, XSLT, json, yml, yaml, tsv, csv, xlsx</w:t>
      </w:r>
      <w:r w:rsidR="006673DC">
        <w:tab/>
      </w:r>
      <w:r w:rsidR="000F6E6A">
        <w:t xml:space="preserve">11y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Maven, gradle, eclipse, subversion/git</w:t>
      </w:r>
      <w:r w:rsidR="006673DC">
        <w:tab/>
      </w:r>
      <w:r w:rsidR="000F6E6A">
        <w:t xml:space="preserve">18y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Jenkins, jira, gocd, gitlab, github, gocd</w:t>
      </w:r>
      <w:r w:rsidR="006673DC">
        <w:tab/>
      </w:r>
      <w:r w:rsidR="000F6E6A">
        <w:t xml:space="preserve">12y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Docker, swarm, vagrant, k9s, kubernetes, helm, gcp</w:t>
      </w:r>
      <w:r w:rsidR="006673DC">
        <w:tab/>
      </w:r>
      <w:r w:rsidR="000F6E6A">
        <w:t xml:space="preserve">6y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Shell (bash, ts, deno, linux, unix, osx)</w:t>
      </w:r>
      <w:r w:rsidR="006673DC">
        <w:tab/>
      </w:r>
      <w:r w:rsidR="000F6E6A">
        <w:t xml:space="preserve">13y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Android</w:t>
      </w:r>
      <w:r w:rsidR="006673DC">
        <w:tab/>
      </w:r>
      <w:r w:rsidR="000F6E6A">
        <w:t xml:space="preserve">2y 7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Self-Portrait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Online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https://linkedin.com/in/raisercostin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https://stardev.io/developers/raisercostin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https://github.com/raisercostin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https://stackoverflow.com/users/99248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https://goodreads.com/raisercostin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https://raisercostin.org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Books that I Love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Ron Jeffries - The Nature of Software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Andrew Hunt, David Thomas - Pragmatic Programmer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Steve McConnell - Code Complete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Joel Spolsky - Smart and Gets Things Done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Kent Beck - Test Driven Development By Example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Robert Martin - Clean Code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Steve Krug - Don't Make Me Think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Tom DeMarco - The Deadline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Martin Fowler - Refactoring Improving the Design of Existing Code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Martin Fowler - Domain Specific Languages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Frederick Brooks - The Mythical Person-Month Essays on Software Engineering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Languages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English</w:t>
      </w:r>
      <w:r w:rsidR="006673DC">
        <w:tab/>
      </w:r>
      <w:r w:rsidR="000F6E6A">
        <w:t xml:space="preserve">Fluent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Romanian</w:t>
      </w:r>
      <w:r w:rsidR="006673DC">
        <w:tab/>
      </w:r>
      <w:r w:rsidR="000F6E6A">
        <w:t xml:space="preserve">Native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Detailed Experience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Principal Software Architect / Engineering Practices Lead - Regnology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2025-03 - present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Engineering Practices Enablement</w:t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Modernization program for software development lifecycle (SDLC) and engineering practices across multiple product lines.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architecture leadership, engineering coaching, process review and improvement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Performed SDLC audit and defined key initiatives to improve testability, observability, CI/CD efficiency and TDD adoption.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Introduced metrics and tooling alignment using the DORA framework.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Strengthened testability through TDD practices for caching, document upload and reporting APIs.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Implemented regression suites and performance drift monitoring for long term stability.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Led JVM performance profiling for reporting, startup, caching and Abacus modules.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Prepared OpenTelemetry rollout for production including distributed tracing in GCP.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Created Oracle to Trino/Iceberg modernization proof of concept using JDBC interception.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Improved reporting page performance by approximately 50 percent.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Enhanced REST integration and UI testability for reporting flows.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Advocated adding REST based report download endpoints to close TDD gaps.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Contributed to engineering governance by improving decision accountability, transparency and alignment.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Spring Boot, JEE, GWT, JBoss/WildFly, Microservices, Oracle, ClickHouse, Trino, Apache Iceberg, GCP, Kubernetes, Jenkins, Helm, OpenTelemetry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Lead Software Engineer - SpotOnFinance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2023.jun / 1.5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SpotOnFinance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devs * 1.5 year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Finance for owners.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Using AI to parse any bank statement and categorize it. Launching from zero to live in 6 months.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vue, springboot, postgres, docker, cloudflare, docker swarm, tailwindcss, typescript, deno, hugo, cms, ollama, openai, jbang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Architect - Revobet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2018.dec/4.5years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Revobet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10 people * 4.5 years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high volume feed ingestion and data consolidation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development, technology selection, integration, design, architecture, internship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Delivered, with the 10 people team, a low latency, multitenant, SAAS solution, feed agnostic with risk management, payments, bonus, help desk, translations and multiple other integrations.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 17, Kafka,, Prometheus, MQ, Vue, responsive, mobile-first, Kubernetes, multiple environments, disaster recovery, rapid dev, reactive streaming, prevent vendor-lock-in, functional, vavr, mapstruct, lombok, vuetify, nuxt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Principal Software Engineer - Revomatico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2017.jan/2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REVO IAM - IDM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10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arangodb, graph database, object correlation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integration, development,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fast changes on user feedback security threats on data management analysis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camel, java, rest, vavr, ldap, h2, csv, rest, gitlab api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IAM Telecom A1 Bulgaria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10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IDM, midpoint, database &amp; REST integration, approval flows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integration, development,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generic ConnId REST connector extend existing product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midpoint, camel, ConnId, ICF Identity Connector, java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docLess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1 year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automatic document management, multi-format views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development, technology selection, design, architecture, internship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flexible change of feeds and integration high volume, reactive streaming rapid development and fast UX changes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functional, vavr, vuetify, nuxt, autocad dxf, pdf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Architect - European Commission - DIGIT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2015.Sep/13 months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ECAS-UUMDS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8 people * 5 years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IAM, IDM, security, authentication, SAML - TAXUDCAS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Integration, development, operation,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Migrated legacy ECAS &amp; UUMDS solutions to docker compose: including ECAS, ECAS client, IAM. Federation of Member States IAM solutions using SAML, eIDAS technologies, ECAS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maven, docker, git, agile, weblogic, oracle db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Senior Software Engineer - Brainlight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2014.jan/2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Darzar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1 year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product extractor, crawler, scrapper, responsive, facet 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development, integrator,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In beta, online with 33.000 products from over 100 romanian e-shops.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Goose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6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Information retrieval - crawler, scrapper, regexp extractor, jsoup, goose with contributions on github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development, integrator, refactored legacy code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Integrated in one week more than 40 git branches to consolidate all contributions made in last 4 years by various contributors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Content Organizer Assistant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automatic heuristic metadata extractor of Exif (images), ID3 tag(mp3)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development, integrator,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Described in blog https://raisercostin.org/2015/02/04/own-your-media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Article Extractor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1 month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article extractor from ppt, pps, pdf(ebooks), web sites through crawling and scrapping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development, integrator,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Minimum viable product delivered in 2 weeks: www.YoupiQ.com</w:t>
        <w:br/>
        <w:t xml:space="preserve">In production for 10 years with no maintenance effort</w:t>
        <w:br/>
        <w:t xml:space="preserve">Tech+: amazon ws, playframework, bootstrap, securesocial, openId/facebook/google authentication, responsive, reactive, akka, actor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wiki, regex, xpath, xml, jtidy, jsoup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Anyjob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14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job search engine - 2007-2010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project management, specification, analysis, design, build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Prototype</w:t>
        <w:br/>
        <w:t xml:space="preserve">Outsourced implementation. Project spec, follow up and acceptance testing. Contract negotiation, legal representation, debt recovery.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spring, ajax, html, css, GWT, google appengine, java6, subversion, maven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Architect/Team Leader - European Commission - DGEMPL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2011.Jan/3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EESSI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 people * 5 years, managed 7 devs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distributed flow management/choreography between European institutions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Architecture, specification, analysis, design, build, development, build configuration, agile framework: wiki/confluence, svn/git, continuous integration server/bamboo/Jenkins, lead developer, technical lead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Delivered working prototype and won competition with MS and IBM prototypes for a Distributed Flow Management solution: multi-hop, no size limitation, efficient multi-party end2end encryption: java.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Outsourced project handover. Specification and implementation of programmatic API exposed for National Applications.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Refactoring legacy code to split GUI in presentation and backend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Installer for centrally and member states software (reduce deployment complains)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Categorize bugs in ones that require technical hardening and ones that need business reflection period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Deliver business layer analysis: Modeling, BPMN, Distributed Flow Management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Demo prototype to Unit Managers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Demo transport and messaging prototype to Technical Committee (June 2013)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Demo business layer prototype in front of Technical Committee (September 2013)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Playground (to foster protocol convergence) on internet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Solving political issues by creating tailored technology: any size transfer, multi-hop networks, online/offline clerk client, protocol flexibility depending on sector and flow, deploy anywhere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spring, ajax, html, css, java6/java7, subversion/svn/git, maven, jboss, weblogic, LDAP, playframework, Jenkins and Bamboo, confluence, jira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Team Leader/Project Manager - Xoom/Gemini Solutions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2006.May/4.5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Money Transfer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lead 12 senior engineers * 3 years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adapt different banking systems - xoom.com (bought by paypal)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team leading, coaching, project management, analysis, design, build configuration, migration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banking integration framework for money transfer for the Silicon Valley startup.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 europe, spring framework, hibernate, java5, java6, perforce, maven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Device IQ &amp; Field IQ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9 people * 14 months, lead 5 people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application for tracking key metrics of devices, signal and towers for telecom/mobile industry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team leading, project management, analysis, design, configuration, coaching,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spring framework, hibernate, java5, perforce, maven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Senior Software Engineer - Alvarion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2005.Feb/1 year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NMS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6 people * 12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 network management system for huge wireless devices networks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redesign, development, configuration (builds), code migration, coaching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hibernate, jboss, java5, SNMP, annotations, Perforce, Team Track, XML, XSL translators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Engineer - Redpoint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2003.Sep/17 months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Photos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2-3 people * 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website for social networking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Shop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6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website generically shop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Machine Planner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3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processes planner for a factory production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WebInfoControl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4 people * 3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applet interface for a monitoring application (sensors, relays, images, proprietary network protocol specifications and development)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Taxi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3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payment management application for a taxi company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Engineer - Softnet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2003.May/4 months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Management Module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4 devs * 4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Account management module for mobile telephony, objectual approach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Ported solution to modern c++ compiler. Used eclipse CDT as IDE instead of vi editing.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solaris/linux, c/c++, cppUnit, eclipse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Junior Software Engineer - Softwin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2000.May/3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Pixel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devs * 10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signature acquire application, recognition and authentication of human signature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scientific research (documentation, research, terminology), analysis, design,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Acquired research data from 60 people x 5 specimens.Low false-positive and low false-negatives reached.Used: Digital Signal Processing techniques, genetic algorithms, neural networks.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Visual Studio .net, c++, cppUnit, java, jUnit, SourceSafe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Inventory Web ERP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devs * 6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Inventory Management Module, as a part of an ERP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Internet Enabled, Component Oriented, Web Based (JSP 1.2, Servlets, Enterprise Java Beans 1.1, Application Server - Jonas, Servlets Container - Tomcat 3.2.1, Web Server - Apache), Visual SourceSafe, Rational Rose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Rhyme Dictionary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1 month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rhyme dictionary for Litera Printing House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words processing,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Visual Studio .net, c++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English/Italian/Spanish - Romanian Dictionary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dictionaries series for Niculescu Printing House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words processing,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Visual Studio .net, c++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Conta Web ERP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15 people * 12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Financial Management Web Module, as a part of an ERP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Helped database developers to migrate to object oriented development in java.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Internet Enabled, Component Oriented, Web Based (JSP 1.2, Servlets, Enterprise Java Beans 1.1, Application Server - Jonas, Servlets Container - Tomcat 3.2.1, Web Server - Apache), Visual SourceSafe, Rational Rose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System 3D Project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7 people * 5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Project Management Module, as a part of an ERP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database design,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Designer 2000, Developer 2000 (Forms 6.0, Reports .0), Visual SourceSafe, Rational Rose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Diplomas and Certifications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2014 - Principles of Reactive Programming</w:t>
      </w:r>
      <w:r w:rsidR="006673DC">
        <w:tab/>
      </w:r>
      <w:r w:rsidR="000F6E6A">
        <w:t xml:space="preserve">Coursera - with distinction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2013 - Functional Programming Principles in Scala</w:t>
      </w:r>
      <w:r w:rsidR="006673DC">
        <w:tab/>
      </w:r>
      <w:r w:rsidR="000F6E6A">
        <w:t xml:space="preserve">Coursera - with distinction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2002 - CCNA - Semester 1</w:t>
      </w:r>
      <w:r w:rsidR="006673DC">
        <w:tab/>
      </w:r>
      <w:r w:rsidR="000F6E6A">
        <w:t xml:space="preserve">CISCO - 44/45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First Class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Systems Modeling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Forms Generation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Data Modeling and Relational Database Design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1997 - Computer Science National Contest</w:t>
      </w:r>
      <w:r w:rsidR="006673DC">
        <w:tab/>
      </w:r>
      <w:r w:rsidR="000F6E6A">
        <w:t xml:space="preserve">National College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1996 - Olympiad in Informatics</w:t>
      </w:r>
      <w:r w:rsidR="006673DC">
        <w:tab/>
      </w:r>
      <w:r w:rsidR="000F6E6A">
        <w:t xml:space="preserve">National College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1995 - Olympiad in Informatics</w:t>
      </w:r>
      <w:r w:rsidR="006673DC">
        <w:tab/>
      </w:r>
      <w:r w:rsidR="000F6E6A">
        <w:t xml:space="preserve">National College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C1772" w:rsidRPr="003E5106">
        <w:rPr>
          <w:rFonts w:ascii="Arial" w:hAnsi="Arial" w:cs="Arial"/>
        </w:rPr>
      </w:r>
    </w:p>
    <w:p w14:paraId="1DC4E11A" w14:textId="24005D9B" w:rsidR="00B02EAB" w:rsidRPr="003E5106" w:rsidRDefault="00B02EAB" w:rsidP="00B02EAB">
      <w:pPr>
        <w:widowControl w:val="0"/>
        <w:jc w:val="both"/>
        <w:rPr>
          <w:rFonts w:ascii="Arial" w:hAnsi="Arial" w:cs="Arial"/>
        </w:rPr>
      </w:pPr>
    </w:p>
    <w:sectPr w:rsidR="00B02EAB" w:rsidRPr="00B02EAB">
      <w:footerReference w:type="default" r:id="rId28"/>
      <w:footerReference w:type="first" r:id="rId29"/>
      <w:pgSz w:w="11906" w:h="16838"/>
      <w:pgMar w:top="360" w:right="850" w:bottom="459" w:left="1699" w:header="720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D26E" w14:textId="77777777" w:rsidR="00C00092" w:rsidRDefault="00C00092">
      <w:r>
        <w:separator/>
      </w:r>
    </w:p>
  </w:endnote>
  <w:endnote w:type="continuationSeparator" w:id="0">
    <w:p w14:paraId="37DF6314" w14:textId="77777777" w:rsidR="00C00092" w:rsidRDefault="00C00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0246" w14:textId="7AE0DA5F" w:rsidR="00E721C6" w:rsidRPr="00930199" w:rsidRDefault="00930199" w:rsidP="00930199">
    <w:pPr>
      <w:pStyle w:val="Footer"/>
      <w:tabs>
        <w:tab w:val="clear" w:pos="4819"/>
        <w:tab w:val="clear" w:pos="9071"/>
        <w:tab w:val="right" w:pos="9357"/>
      </w:tabs>
      <w:rPr>
        <w:rFonts w:ascii="Arial" w:hAnsi="Arial" w:cs="Arial"/>
        <w:color w:val="D9E2F3"/>
      </w:rPr>
    </w:pPr>
    <w:r>
      <w:rPr>
        <w:rFonts w:ascii="Calibri" w:hAnsi="Calibri" w:cs="Calibri"/>
        <w:color w:val="5B9BD5"/>
        <w:sz w:val="16"/>
        <w:szCs w:val="16"/>
      </w:rPr>
      <w:t xml:space="preserve">Powered by raisercostin.org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ab/>
    </w:r>
    <w:r w:rsidR="009B3518"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 xml:space="preserve">Costin Grigore</w:t>
    </w:r>
    <w:r>
      <w:rPr>
        <w:rFonts w:ascii="Calibri" w:hAnsi="Calibri" w:cs="Calibri"/>
        <w:color w:val="5B9BD5"/>
        <w:sz w:val="16"/>
        <w:szCs w:val="16"/>
      </w:rPr>
      <w:t xml:space="preserve"> – </w:t>
      <w:t xml:space="preserve">Hands-On Software Architect</w:t>
      <w:t xml:space="preserve"> – </w:t>
      <w:t xml:space="preserve">2025-12-01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</w:r>
    <w:r w:rsidR="00A25E63">
      <w:rPr>
        <w:rFonts w:ascii="Calibri" w:hAnsi="Calibri" w:cs="Calibri"/>
        <w:color w:val="5B9BD5"/>
        <w:sz w:val="16"/>
        <w:szCs w:val="16"/>
      </w:rPr>
      <w:t xml:space="preserve"> - </w:t>
    </w:r>
    <w:r w:rsidR="00A25E63">
      <w:rPr>
        <w:rFonts w:ascii="Calibri" w:hAnsi="Calibri" w:cs="Calibri"/>
        <w:color w:val="5B9BD5"/>
        <w:sz w:val="16"/>
        <w:szCs w:val="16"/>
      </w:rPr>
      <w:fldChar w:fldCharType="begin"/>
    </w:r>
    <w:r w:rsidR="00A25E63">
      <w:rPr>
        <w:rFonts w:ascii="Calibri" w:hAnsi="Calibri" w:cs="Calibri"/>
        <w:color w:val="5B9BD5"/>
        <w:sz w:val="16"/>
        <w:szCs w:val="16"/>
      </w:rPr>
      <w:instrText xml:space="preserve"> PAGE </w:instrText>
    </w:r>
    <w:r w:rsidR="00A25E63">
      <w:rPr>
        <w:rFonts w:ascii="Calibri" w:hAnsi="Calibri" w:cs="Calibri"/>
        <w:color w:val="5B9BD5"/>
        <w:sz w:val="16"/>
        <w:szCs w:val="16"/>
      </w:rPr>
      <w:fldChar w:fldCharType="separate"/>
    </w:r>
    <w:r w:rsidR="00A25E63">
      <w:rPr>
        <w:rFonts w:ascii="Calibri" w:hAnsi="Calibri" w:cs="Calibri"/>
        <w:color w:val="5B9BD5"/>
        <w:sz w:val="16"/>
        <w:szCs w:val="16"/>
      </w:rPr>
      <w:t>7</w:t>
    </w:r>
    <w:r w:rsidR="00A25E63">
      <w:rPr>
        <w:rFonts w:ascii="Calibri" w:hAnsi="Calibri" w:cs="Calibri"/>
        <w:color w:val="5B9BD5"/>
        <w:sz w:val="16"/>
        <w:szCs w:val="16"/>
      </w:rPr>
      <w:fldChar w:fldCharType="end"/>
    </w:r>
    <w:r w:rsidR="00A25E63">
      <w:rPr>
        <w:rFonts w:ascii="Calibri" w:hAnsi="Calibri" w:cs="Calibri"/>
        <w:color w:val="5B9BD5"/>
        <w:sz w:val="16"/>
        <w:szCs w:val="16"/>
      </w:rPr>
      <w:t>/</w:t>
    </w:r>
    <w:r w:rsidR="00A25E63">
      <w:rPr>
        <w:rFonts w:ascii="Calibri" w:hAnsi="Calibri" w:cs="Calibri"/>
        <w:color w:val="5B9BD5"/>
        <w:sz w:val="16"/>
        <w:szCs w:val="16"/>
      </w:rPr>
      <w:fldChar w:fldCharType="begin"/>
    </w:r>
    <w:r w:rsidR="00A25E63">
      <w:rPr>
        <w:rFonts w:ascii="Calibri" w:hAnsi="Calibri" w:cs="Calibri"/>
        <w:color w:val="5B9BD5"/>
        <w:sz w:val="16"/>
        <w:szCs w:val="16"/>
      </w:rPr>
      <w:instrText xml:space="preserve"> NUMPAGES \* ARABIC </w:instrText>
    </w:r>
    <w:r w:rsidR="00A25E63">
      <w:rPr>
        <w:rFonts w:ascii="Calibri" w:hAnsi="Calibri" w:cs="Calibri"/>
        <w:color w:val="5B9BD5"/>
        <w:sz w:val="16"/>
        <w:szCs w:val="16"/>
      </w:rPr>
      <w:fldChar w:fldCharType="separate"/>
    </w:r>
    <w:r w:rsidR="00A25E63">
      <w:rPr>
        <w:rFonts w:ascii="Calibri" w:hAnsi="Calibri" w:cs="Calibri"/>
        <w:color w:val="5B9BD5"/>
        <w:sz w:val="16"/>
        <w:szCs w:val="16"/>
      </w:rPr>
      <w:t>7</w:t>
    </w:r>
    <w:r w:rsidR="00A25E63">
      <w:rPr>
        <w:rFonts w:ascii="Calibri" w:hAnsi="Calibri" w:cs="Calibri"/>
        <w:color w:val="5B9BD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DB9D" w14:textId="0D264332" w:rsidR="00E721C6" w:rsidRPr="00930199" w:rsidRDefault="00930199" w:rsidP="00930199">
    <w:pPr>
      <w:pStyle w:val="Footer"/>
      <w:tabs>
        <w:tab w:val="clear" w:pos="4819"/>
        <w:tab w:val="clear" w:pos="9071"/>
        <w:tab w:val="right" w:pos="9357"/>
      </w:tabs>
      <w:rPr>
        <w:rFonts w:ascii="Arial" w:hAnsi="Arial" w:cs="Arial"/>
        <w:color w:val="D9E2F3"/>
      </w:rPr>
    </w:pPr>
    <w:r>
      <w:rPr>
        <w:rFonts w:ascii="Calibri" w:hAnsi="Calibri" w:cs="Calibri"/>
        <w:color w:val="5B9BD5"/>
        <w:sz w:val="16"/>
        <w:szCs w:val="16"/>
      </w:rPr>
      <w:t xml:space="preserve">Powered by raisercostin.org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ab/>
    </w:r>
    <w:r w:rsidR="009B3518"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 xml:space="preserve">2025-12-01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 xml:space="preserve"> - </w:t>
    </w:r>
    <w:r>
      <w:rPr>
        <w:rFonts w:ascii="Calibri" w:hAnsi="Calibri" w:cs="Calibri"/>
        <w:color w:val="5B9BD5"/>
        <w:sz w:val="16"/>
        <w:szCs w:val="16"/>
      </w:rPr>
      <w:fldChar w:fldCharType="begin"/>
    </w:r>
    <w:r>
      <w:rPr>
        <w:rFonts w:ascii="Calibri" w:hAnsi="Calibri" w:cs="Calibri"/>
        <w:color w:val="5B9BD5"/>
        <w:sz w:val="16"/>
        <w:szCs w:val="16"/>
      </w:rPr>
      <w:instrText xml:space="preserve"> PAGE </w:instrText>
    </w:r>
    <w:r>
      <w:rPr>
        <w:rFonts w:ascii="Calibri" w:hAnsi="Calibri" w:cs="Calibri"/>
        <w:color w:val="5B9BD5"/>
        <w:sz w:val="16"/>
        <w:szCs w:val="16"/>
      </w:rPr>
      <w:fldChar w:fldCharType="separate"/>
    </w:r>
    <w:r>
      <w:rPr>
        <w:rFonts w:ascii="Calibri" w:hAnsi="Calibri" w:cs="Calibri"/>
        <w:color w:val="5B9BD5"/>
        <w:sz w:val="16"/>
        <w:szCs w:val="16"/>
      </w:rPr>
      <w:t>2</w:t>
    </w:r>
    <w:r>
      <w:rPr>
        <w:rFonts w:ascii="Calibri" w:hAnsi="Calibri" w:cs="Calibri"/>
        <w:color w:val="5B9BD5"/>
        <w:sz w:val="16"/>
        <w:szCs w:val="16"/>
      </w:rPr>
      <w:fldChar w:fldCharType="end"/>
    </w:r>
    <w:r>
      <w:rPr>
        <w:rFonts w:ascii="Calibri" w:hAnsi="Calibri" w:cs="Calibri"/>
        <w:color w:val="5B9BD5"/>
        <w:sz w:val="16"/>
        <w:szCs w:val="16"/>
      </w:rPr>
      <w:t>/</w:t>
    </w:r>
    <w:r>
      <w:rPr>
        <w:rFonts w:ascii="Calibri" w:hAnsi="Calibri" w:cs="Calibri"/>
        <w:color w:val="5B9BD5"/>
        <w:sz w:val="16"/>
        <w:szCs w:val="16"/>
      </w:rPr>
      <w:fldChar w:fldCharType="begin"/>
    </w:r>
    <w:r>
      <w:rPr>
        <w:rFonts w:ascii="Calibri" w:hAnsi="Calibri" w:cs="Calibri"/>
        <w:color w:val="5B9BD5"/>
        <w:sz w:val="16"/>
        <w:szCs w:val="16"/>
      </w:rPr>
      <w:instrText xml:space="preserve"> NUMPAGES \* ARABIC </w:instrText>
    </w:r>
    <w:r>
      <w:rPr>
        <w:rFonts w:ascii="Calibri" w:hAnsi="Calibri" w:cs="Calibri"/>
        <w:color w:val="5B9BD5"/>
        <w:sz w:val="16"/>
        <w:szCs w:val="16"/>
      </w:rPr>
      <w:fldChar w:fldCharType="separate"/>
    </w:r>
    <w:r>
      <w:rPr>
        <w:rFonts w:ascii="Calibri" w:hAnsi="Calibri" w:cs="Calibri"/>
        <w:color w:val="5B9BD5"/>
        <w:sz w:val="16"/>
        <w:szCs w:val="16"/>
      </w:rPr>
      <w:t>7</w:t>
    </w:r>
    <w:r>
      <w:rPr>
        <w:rFonts w:ascii="Calibri" w:hAnsi="Calibri" w:cs="Calibri"/>
        <w:color w:val="5B9BD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6132" w14:textId="77777777" w:rsidR="00C00092" w:rsidRDefault="00C00092">
      <w:r>
        <w:separator/>
      </w:r>
    </w:p>
  </w:footnote>
  <w:footnote w:type="continuationSeparator" w:id="0">
    <w:p w14:paraId="1BC4DCED" w14:textId="77777777" w:rsidR="00C00092" w:rsidRDefault="00C00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997"/>
      <w:numFmt w:val="bullet"/>
      <w:pStyle w:val="Achievment-Line"/>
      <w:lvlText w:val="-"/>
      <w:lvlJc w:val="left"/>
      <w:pPr>
        <w:tabs>
          <w:tab w:val="num" w:pos="506"/>
        </w:tabs>
        <w:ind w:left="506" w:hanging="360"/>
      </w:pPr>
      <w:rPr>
        <w:rFonts w:ascii="Garamond" w:hAnsi="Garamond" w:cs="Times New Roman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200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pStyle w:val="Achievement"/>
      <w:lvlText w:val=""/>
      <w:lvlJc w:val="left"/>
      <w:pPr>
        <w:tabs>
          <w:tab w:val="num" w:pos="240"/>
        </w:tabs>
        <w:ind w:left="240" w:hanging="240"/>
      </w:pPr>
      <w:rPr>
        <w:rFonts w:ascii="Wingdings" w:hAnsi="Wingdings" w:cs="Wingdings"/>
        <w:sz w:val="12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line-resumeexperien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fr-FR"/>
      </w:rPr>
    </w:lvl>
  </w:abstractNum>
  <w:abstractNum w:abstractNumId="6" w15:restartNumberingAfterBreak="0">
    <w:nsid w:val="17066541"/>
    <w:multiLevelType w:val="hybridMultilevel"/>
    <w:tmpl w:val="2AD2174E"/>
    <w:lvl w:ilvl="0" w:tplc="B6D0B7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872288">
    <w:abstractNumId w:val="0"/>
  </w:num>
  <w:num w:numId="2" w16cid:durableId="1258103177">
    <w:abstractNumId w:val="1"/>
  </w:num>
  <w:num w:numId="3" w16cid:durableId="989020475">
    <w:abstractNumId w:val="2"/>
  </w:num>
  <w:num w:numId="4" w16cid:durableId="1106079644">
    <w:abstractNumId w:val="3"/>
  </w:num>
  <w:num w:numId="5" w16cid:durableId="1896697054">
    <w:abstractNumId w:val="4"/>
  </w:num>
  <w:num w:numId="6" w16cid:durableId="853110530">
    <w:abstractNumId w:val="5"/>
  </w:num>
  <w:num w:numId="7" w16cid:durableId="23141430">
    <w:abstractNumId w:val="5"/>
  </w:num>
  <w:num w:numId="8" w16cid:durableId="92432745">
    <w:abstractNumId w:val="5"/>
  </w:num>
  <w:num w:numId="9" w16cid:durableId="814833572">
    <w:abstractNumId w:val="5"/>
  </w:num>
  <w:num w:numId="10" w16cid:durableId="1614551785">
    <w:abstractNumId w:val="5"/>
  </w:num>
  <w:num w:numId="11" w16cid:durableId="491485431">
    <w:abstractNumId w:val="5"/>
  </w:num>
  <w:num w:numId="12" w16cid:durableId="1783306299">
    <w:abstractNumId w:val="5"/>
  </w:num>
  <w:num w:numId="13" w16cid:durableId="2022774727">
    <w:abstractNumId w:val="6"/>
  </w:num>
  <w:num w:numId="14" w16cid:durableId="934292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EF3"/>
    <w:rsid w:val="00000393"/>
    <w:rsid w:val="00000FDB"/>
    <w:rsid w:val="000070B9"/>
    <w:rsid w:val="00041CC8"/>
    <w:rsid w:val="00065BB3"/>
    <w:rsid w:val="00081D0C"/>
    <w:rsid w:val="000938F4"/>
    <w:rsid w:val="000E02C2"/>
    <w:rsid w:val="000F6E6A"/>
    <w:rsid w:val="0010614F"/>
    <w:rsid w:val="001073A2"/>
    <w:rsid w:val="00114E1F"/>
    <w:rsid w:val="0012583B"/>
    <w:rsid w:val="0016184F"/>
    <w:rsid w:val="00172CE9"/>
    <w:rsid w:val="00182038"/>
    <w:rsid w:val="00184FBF"/>
    <w:rsid w:val="00186C42"/>
    <w:rsid w:val="00190236"/>
    <w:rsid w:val="00197B25"/>
    <w:rsid w:val="001A6338"/>
    <w:rsid w:val="001C4278"/>
    <w:rsid w:val="001E6590"/>
    <w:rsid w:val="001E7A8D"/>
    <w:rsid w:val="00200F98"/>
    <w:rsid w:val="00206792"/>
    <w:rsid w:val="00212EF8"/>
    <w:rsid w:val="002138C9"/>
    <w:rsid w:val="00231032"/>
    <w:rsid w:val="00266BBC"/>
    <w:rsid w:val="0026728C"/>
    <w:rsid w:val="00276925"/>
    <w:rsid w:val="002C7BF5"/>
    <w:rsid w:val="002F30DD"/>
    <w:rsid w:val="00305139"/>
    <w:rsid w:val="00334490"/>
    <w:rsid w:val="00337478"/>
    <w:rsid w:val="00387EA8"/>
    <w:rsid w:val="00390EF3"/>
    <w:rsid w:val="003B6AEA"/>
    <w:rsid w:val="003C45A3"/>
    <w:rsid w:val="003C5339"/>
    <w:rsid w:val="003E5106"/>
    <w:rsid w:val="004931A7"/>
    <w:rsid w:val="004A5FBD"/>
    <w:rsid w:val="004C0E33"/>
    <w:rsid w:val="004C3214"/>
    <w:rsid w:val="00541839"/>
    <w:rsid w:val="00572B4B"/>
    <w:rsid w:val="005A4FC3"/>
    <w:rsid w:val="005A633F"/>
    <w:rsid w:val="005C57BB"/>
    <w:rsid w:val="005E49E2"/>
    <w:rsid w:val="006037D2"/>
    <w:rsid w:val="00614284"/>
    <w:rsid w:val="00617519"/>
    <w:rsid w:val="00632423"/>
    <w:rsid w:val="006431DE"/>
    <w:rsid w:val="00661ED7"/>
    <w:rsid w:val="006673DC"/>
    <w:rsid w:val="00691C5F"/>
    <w:rsid w:val="0069499B"/>
    <w:rsid w:val="00695BD1"/>
    <w:rsid w:val="006A3B55"/>
    <w:rsid w:val="006E77A7"/>
    <w:rsid w:val="006F44B5"/>
    <w:rsid w:val="00706CFF"/>
    <w:rsid w:val="00743514"/>
    <w:rsid w:val="007443A8"/>
    <w:rsid w:val="007448B7"/>
    <w:rsid w:val="00761D03"/>
    <w:rsid w:val="00785702"/>
    <w:rsid w:val="00796C9D"/>
    <w:rsid w:val="007A5003"/>
    <w:rsid w:val="007B7DCC"/>
    <w:rsid w:val="007D1F47"/>
    <w:rsid w:val="007F7C71"/>
    <w:rsid w:val="00804970"/>
    <w:rsid w:val="00810E2B"/>
    <w:rsid w:val="00820F85"/>
    <w:rsid w:val="00822382"/>
    <w:rsid w:val="00842898"/>
    <w:rsid w:val="0085342C"/>
    <w:rsid w:val="00884D43"/>
    <w:rsid w:val="008C4770"/>
    <w:rsid w:val="008D72A1"/>
    <w:rsid w:val="009103E1"/>
    <w:rsid w:val="009275BB"/>
    <w:rsid w:val="00930199"/>
    <w:rsid w:val="009442E8"/>
    <w:rsid w:val="009A0B34"/>
    <w:rsid w:val="009B3518"/>
    <w:rsid w:val="009B4F40"/>
    <w:rsid w:val="009E08EC"/>
    <w:rsid w:val="009E79BD"/>
    <w:rsid w:val="009F49B0"/>
    <w:rsid w:val="009F779A"/>
    <w:rsid w:val="00A06949"/>
    <w:rsid w:val="00A16552"/>
    <w:rsid w:val="00A17BFD"/>
    <w:rsid w:val="00A25E63"/>
    <w:rsid w:val="00A26EE8"/>
    <w:rsid w:val="00A73178"/>
    <w:rsid w:val="00A8186B"/>
    <w:rsid w:val="00A92930"/>
    <w:rsid w:val="00A955AA"/>
    <w:rsid w:val="00A96730"/>
    <w:rsid w:val="00A96BB7"/>
    <w:rsid w:val="00AA0770"/>
    <w:rsid w:val="00AE2ED0"/>
    <w:rsid w:val="00AE541C"/>
    <w:rsid w:val="00AE62AA"/>
    <w:rsid w:val="00B02EAB"/>
    <w:rsid w:val="00B04B87"/>
    <w:rsid w:val="00B429B5"/>
    <w:rsid w:val="00B669E4"/>
    <w:rsid w:val="00B71DC2"/>
    <w:rsid w:val="00B94655"/>
    <w:rsid w:val="00BC1772"/>
    <w:rsid w:val="00BE12C4"/>
    <w:rsid w:val="00C00092"/>
    <w:rsid w:val="00C02C2F"/>
    <w:rsid w:val="00C06940"/>
    <w:rsid w:val="00C23BDB"/>
    <w:rsid w:val="00C37BC2"/>
    <w:rsid w:val="00C43488"/>
    <w:rsid w:val="00C66414"/>
    <w:rsid w:val="00CB4C03"/>
    <w:rsid w:val="00CC145F"/>
    <w:rsid w:val="00CC1CC9"/>
    <w:rsid w:val="00CC73B1"/>
    <w:rsid w:val="00CD443D"/>
    <w:rsid w:val="00CD628F"/>
    <w:rsid w:val="00D11E11"/>
    <w:rsid w:val="00D42103"/>
    <w:rsid w:val="00D47EE4"/>
    <w:rsid w:val="00D5347D"/>
    <w:rsid w:val="00D572D1"/>
    <w:rsid w:val="00D57EF6"/>
    <w:rsid w:val="00D62CF0"/>
    <w:rsid w:val="00D66328"/>
    <w:rsid w:val="00D7323A"/>
    <w:rsid w:val="00DA683A"/>
    <w:rsid w:val="00DB2C09"/>
    <w:rsid w:val="00DC7E03"/>
    <w:rsid w:val="00DF0AF9"/>
    <w:rsid w:val="00E16CEB"/>
    <w:rsid w:val="00E230A8"/>
    <w:rsid w:val="00E60B90"/>
    <w:rsid w:val="00E663E8"/>
    <w:rsid w:val="00E721C6"/>
    <w:rsid w:val="00E91B04"/>
    <w:rsid w:val="00E95AEB"/>
    <w:rsid w:val="00EA4156"/>
    <w:rsid w:val="00EC5CEC"/>
    <w:rsid w:val="00EC7958"/>
    <w:rsid w:val="00ED7372"/>
    <w:rsid w:val="00EF7DB2"/>
    <w:rsid w:val="00F24D20"/>
    <w:rsid w:val="00F33145"/>
    <w:rsid w:val="00F4273E"/>
    <w:rsid w:val="00F71DCB"/>
    <w:rsid w:val="00F85AE0"/>
    <w:rsid w:val="00FA7251"/>
    <w:rsid w:val="00FB00ED"/>
    <w:rsid w:val="00FC2038"/>
    <w:rsid w:val="00FC5E1A"/>
    <w:rsid w:val="00FD74B4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AFD5ED"/>
  <w15:chartTrackingRefBased/>
  <w15:docId w15:val="{78C5E888-9CED-4EEE-9C67-9CB874FA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EAB"/>
    <w:pPr>
      <w:suppressAutoHyphens/>
    </w:pPr>
    <w:rPr>
      <w:lang w:val="en-US" w:eastAsia="zh-CN"/>
    </w:rPr>
  </w:style>
  <w:style w:type="paragraph" w:styleId="Heading1">
    <w:name w:val="heading 1"/>
    <w:basedOn w:val="Section1"/>
    <w:next w:val="Normal"/>
    <w:qFormat/>
    <w:rsid w:val="00D5347D"/>
    <w:pPr>
      <w:outlineLvl w:val="0"/>
    </w:pPr>
  </w:style>
  <w:style w:type="paragraph" w:styleId="Heading3">
    <w:name w:val="heading 3"/>
    <w:basedOn w:val="Normal"/>
    <w:next w:val="Normal"/>
    <w:qFormat/>
    <w:rsid w:val="00D5347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Garamond" w:hAnsi="Garamond" w:cs="Times New Roman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Arial" w:hAnsi="Arial" w:cs="Arial" w:hint="default"/>
    </w:rPr>
  </w:style>
  <w:style w:type="character" w:customStyle="1" w:styleId="WW8Num3z5">
    <w:name w:val="WW8Num3z5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hAnsi="Arial" w:cs="Arial" w:hint="default"/>
      <w:b w:val="0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Wingdings" w:hAnsi="Wingdings" w:cs="Wingdings"/>
      <w:sz w:val="12"/>
    </w:rPr>
  </w:style>
  <w:style w:type="character" w:customStyle="1" w:styleId="WW8Num6z0">
    <w:name w:val="WW8Num6z0"/>
    <w:rPr>
      <w:rFonts w:ascii="Symbol" w:hAnsi="Symbol" w:cs="Symbol" w:hint="default"/>
      <w:lang w:val="fr-FR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Arial" w:eastAsia="Times New Roman" w:hAnsi="Arial" w:cs="Arial" w:hint="default"/>
    </w:rPr>
  </w:style>
  <w:style w:type="character" w:customStyle="1" w:styleId="WW8Num2z5">
    <w:name w:val="WW8Num2z5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styleId="Hyperlink">
    <w:name w:val="Hyperlink"/>
    <w:rPr>
      <w:color w:val="0000FF"/>
      <w:u w:val="single"/>
    </w:rPr>
  </w:style>
  <w:style w:type="character" w:customStyle="1" w:styleId="AchievementChar">
    <w:name w:val="Achievement Char"/>
    <w:rPr>
      <w:rFonts w:ascii="Garamond" w:hAnsi="Garamond" w:cs="Garamond"/>
      <w:sz w:val="22"/>
      <w:lang w:val="en-US" w:bidi="ar-SA"/>
    </w:rPr>
  </w:style>
  <w:style w:type="character" w:customStyle="1" w:styleId="Achievment-LineCharChar">
    <w:name w:val="Achievment-Line Char Char"/>
    <w:rPr>
      <w:rFonts w:ascii="Garamond" w:hAnsi="Garamond" w:cs="Garamond"/>
      <w:sz w:val="22"/>
      <w:lang w:val="en-US" w:bidi="ar-SA"/>
    </w:rPr>
  </w:style>
  <w:style w:type="character" w:customStyle="1" w:styleId="apple-style-span">
    <w:name w:val="apple-style-span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character" w:customStyle="1" w:styleId="Heading3Char">
    <w:name w:val="Heading 3 Char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Section1Char">
    <w:name w:val="Section1 Char"/>
    <w:rPr>
      <w:rFonts w:ascii="Calibri" w:hAnsi="Calibri" w:cs="Times-Roman"/>
      <w:color w:val="000000"/>
      <w:sz w:val="32"/>
      <w:szCs w:val="28"/>
      <w:shd w:val="clear" w:color="auto" w:fill="EEECE1"/>
      <w:lang w:val="en-GB"/>
    </w:rPr>
  </w:style>
  <w:style w:type="character" w:customStyle="1" w:styleId="FooterChar">
    <w:name w:val="Footer Char"/>
    <w:rPr>
      <w:lang w:val="en-GB"/>
    </w:rPr>
  </w:style>
  <w:style w:type="character" w:styleId="Emphasis">
    <w:name w:val="Emphasis"/>
    <w:qFormat/>
    <w:rPr>
      <w:i/>
      <w:iCs/>
    </w:rPr>
  </w:style>
  <w:style w:type="character" w:customStyle="1" w:styleId="Section2Char">
    <w:name w:val="Section2 Char"/>
    <w:rPr>
      <w:rFonts w:ascii="Calibri" w:hAnsi="Calibri" w:cs="Times-Roman"/>
      <w:b/>
      <w:color w:val="4F81BD"/>
      <w:sz w:val="28"/>
      <w:szCs w:val="28"/>
      <w:lang w:val="en-GB"/>
    </w:rPr>
  </w:style>
  <w:style w:type="character" w:customStyle="1" w:styleId="public-profile-url">
    <w:name w:val="public-profile-url"/>
  </w:style>
  <w:style w:type="character" w:customStyle="1" w:styleId="apple-converted-space">
    <w:name w:val="apple-converted-space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luci1">
    <w:name w:val="luci1"/>
    <w:basedOn w:val="Normal"/>
    <w:pPr>
      <w:keepNext/>
      <w:shd w:val="clear" w:color="auto" w:fill="E6E6E6"/>
      <w:spacing w:before="480" w:after="240"/>
    </w:pPr>
    <w:rPr>
      <w:rFonts w:ascii="Arial" w:hAnsi="Arial" w:cs="Arial"/>
      <w:sz w:val="28"/>
      <w:lang w:val="ro-RO"/>
    </w:rPr>
  </w:style>
  <w:style w:type="paragraph" w:customStyle="1" w:styleId="costin-normal">
    <w:name w:val="costin-normal"/>
    <w:basedOn w:val="Normal"/>
    <w:pPr>
      <w:widowControl w:val="0"/>
      <w:autoSpaceDE w:val="0"/>
      <w:ind w:firstLine="720"/>
      <w:jc w:val="both"/>
    </w:pPr>
    <w:rPr>
      <w:rFonts w:ascii="Arial" w:hAnsi="Arial" w:cs="Arial"/>
      <w:spacing w:val="2"/>
      <w:sz w:val="22"/>
      <w:szCs w:val="22"/>
      <w:lang w:val="ro-RO"/>
    </w:rPr>
  </w:style>
  <w:style w:type="paragraph" w:customStyle="1" w:styleId="costin-heading1">
    <w:name w:val="costin-heading1"/>
    <w:basedOn w:val="Heading1"/>
    <w:pPr>
      <w:jc w:val="center"/>
    </w:pPr>
    <w:rPr>
      <w:lang w:val="ro-RO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819"/>
        <w:tab w:val="right" w:pos="9071"/>
      </w:tabs>
    </w:pPr>
    <w:rPr>
      <w:lang w:val="en-GB"/>
    </w:rPr>
  </w:style>
  <w:style w:type="paragraph" w:styleId="Footer">
    <w:name w:val="footer"/>
    <w:basedOn w:val="Normal"/>
    <w:pPr>
      <w:tabs>
        <w:tab w:val="center" w:pos="4819"/>
        <w:tab w:val="right" w:pos="9071"/>
      </w:tabs>
    </w:pPr>
    <w:rPr>
      <w:lang w:val="en-GB"/>
    </w:rPr>
  </w:style>
  <w:style w:type="paragraph" w:customStyle="1" w:styleId="Style1">
    <w:name w:val="Style1"/>
    <w:basedOn w:val="Header"/>
    <w:pPr>
      <w:spacing w:before="120" w:line="360" w:lineRule="exact"/>
      <w:jc w:val="both"/>
    </w:pPr>
    <w:rPr>
      <w:rFonts w:ascii="Arial" w:hAnsi="Arial" w:cs="Arial"/>
      <w:b/>
      <w:sz w:val="24"/>
      <w:u w:val="single"/>
    </w:rPr>
  </w:style>
  <w:style w:type="paragraph" w:customStyle="1" w:styleId="Style2">
    <w:name w:val="Style2"/>
    <w:basedOn w:val="Style1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</w:pPr>
    <w:rPr>
      <w:u w:val="none"/>
    </w:rPr>
  </w:style>
  <w:style w:type="paragraph" w:customStyle="1" w:styleId="StyleHeading114pt">
    <w:name w:val="Style Heading 1 + 14 pt"/>
    <w:basedOn w:val="Heading1"/>
    <w:pPr>
      <w:shd w:val="clear" w:color="auto" w:fill="E6E6E6"/>
      <w:spacing w:after="120"/>
    </w:pPr>
    <w:rPr>
      <w:rFonts w:ascii="Times New Roman" w:hAnsi="Times New Roman" w:cs="Times New Roman"/>
      <w:b/>
      <w:bCs/>
      <w:sz w:val="28"/>
      <w:szCs w:val="24"/>
    </w:rPr>
  </w:style>
  <w:style w:type="paragraph" w:customStyle="1" w:styleId="JobTitle">
    <w:name w:val="Job Title"/>
    <w:next w:val="Achievement"/>
    <w:pPr>
      <w:suppressAutoHyphens/>
      <w:spacing w:before="40" w:after="40" w:line="220" w:lineRule="atLeast"/>
    </w:pPr>
    <w:rPr>
      <w:rFonts w:ascii="Garamond" w:hAnsi="Garamond" w:cs="Garamond"/>
      <w:i/>
      <w:spacing w:val="5"/>
      <w:sz w:val="23"/>
      <w:lang w:val="en-US" w:eastAsia="zh-CN"/>
    </w:rPr>
  </w:style>
  <w:style w:type="paragraph" w:customStyle="1" w:styleId="Achievement">
    <w:name w:val="Achievement"/>
    <w:basedOn w:val="BodyText"/>
    <w:pPr>
      <w:numPr>
        <w:numId w:val="5"/>
      </w:numPr>
      <w:spacing w:after="60" w:line="240" w:lineRule="atLeast"/>
      <w:jc w:val="both"/>
    </w:pPr>
    <w:rPr>
      <w:rFonts w:ascii="Garamond" w:hAnsi="Garamond" w:cs="Garamond"/>
      <w:sz w:val="22"/>
    </w:rPr>
  </w:style>
  <w:style w:type="paragraph" w:customStyle="1" w:styleId="Achievment-Line">
    <w:name w:val="Achievment-Line"/>
    <w:basedOn w:val="Achievement"/>
    <w:pPr>
      <w:numPr>
        <w:numId w:val="2"/>
      </w:numPr>
      <w:tabs>
        <w:tab w:val="left" w:pos="360"/>
      </w:tabs>
      <w:ind w:left="360" w:firstLine="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Section1">
    <w:name w:val="Section1"/>
    <w:basedOn w:val="Normal"/>
    <w:next w:val="Heading1"/>
    <w:pPr>
      <w:widowControl w:val="0"/>
      <w:shd w:val="clear" w:color="auto" w:fill="EEECE1"/>
      <w:autoSpaceDE w:val="0"/>
      <w:spacing w:before="600" w:after="200" w:line="264" w:lineRule="auto"/>
    </w:pPr>
    <w:rPr>
      <w:rFonts w:ascii="Calibri" w:hAnsi="Calibri" w:cs="Times-Roman"/>
      <w:color w:val="000000"/>
      <w:sz w:val="32"/>
      <w:szCs w:val="28"/>
      <w:lang w:val="en-GB"/>
    </w:rPr>
  </w:style>
  <w:style w:type="paragraph" w:customStyle="1" w:styleId="Section2">
    <w:name w:val="Section2"/>
    <w:basedOn w:val="Normal"/>
    <w:pPr>
      <w:widowControl w:val="0"/>
      <w:autoSpaceDE w:val="0"/>
      <w:spacing w:before="120"/>
    </w:pPr>
    <w:rPr>
      <w:rFonts w:ascii="Calibri" w:hAnsi="Calibri" w:cs="Times-Roman"/>
      <w:b/>
      <w:color w:val="4F81BD"/>
      <w:sz w:val="28"/>
      <w:szCs w:val="28"/>
      <w:lang w:val="en-GB"/>
    </w:rPr>
  </w:style>
  <w:style w:type="paragraph" w:customStyle="1" w:styleId="resume-project">
    <w:name w:val="resume - project"/>
    <w:basedOn w:val="Normal"/>
    <w:pPr>
      <w:widowControl w:val="0"/>
      <w:spacing w:before="120"/>
      <w:jc w:val="both"/>
    </w:pPr>
    <w:rPr>
      <w:rFonts w:ascii="Arial" w:hAnsi="Arial" w:cs="Arial"/>
    </w:rPr>
  </w:style>
  <w:style w:type="paragraph" w:customStyle="1" w:styleId="line-resumeexperience">
    <w:name w:val="line - resume experience"/>
    <w:basedOn w:val="Normal"/>
    <w:pPr>
      <w:widowControl w:val="0"/>
      <w:numPr>
        <w:numId w:val="6"/>
      </w:numPr>
      <w:tabs>
        <w:tab w:val="right" w:pos="9335"/>
      </w:tabs>
      <w:jc w:val="both"/>
    </w:pPr>
    <w:rPr>
      <w:rFonts w:ascii="Arial" w:hAnsi="Arial" w:cs="Arial"/>
    </w:rPr>
  </w:style>
  <w:style w:type="paragraph" w:customStyle="1" w:styleId="Heading2">
    <w:name w:val="Heading2"/>
    <w:basedOn w:val="Section2"/>
    <w:qFormat/>
    <w:rsid w:val="00A955AA"/>
    <w:pPr>
      <w:outlineLvl w:val="1"/>
    </w:pPr>
  </w:style>
  <w:style w:type="paragraph" w:customStyle="1" w:styleId="Heading30">
    <w:name w:val="Heading3"/>
    <w:basedOn w:val="resume-project"/>
    <w:qFormat/>
    <w:rsid w:val="00A955AA"/>
    <w:pPr>
      <w:outlineLvl w:val="2"/>
    </w:pPr>
    <w:rPr>
      <w:b/>
      <w:color w:val="5B9BD5"/>
    </w:rPr>
  </w:style>
  <w:style w:type="paragraph" w:styleId="Title">
    <w:name w:val="Title"/>
    <w:basedOn w:val="Normal"/>
    <w:next w:val="Normal"/>
    <w:link w:val="TitleChar"/>
    <w:uiPriority w:val="10"/>
    <w:qFormat/>
    <w:rsid w:val="00D5347D"/>
    <w:pPr>
      <w:widowControl w:val="0"/>
      <w:tabs>
        <w:tab w:val="left" w:pos="566"/>
        <w:tab w:val="left" w:pos="1133"/>
        <w:tab w:val="left" w:pos="1700"/>
        <w:tab w:val="left" w:pos="2267"/>
        <w:tab w:val="left" w:pos="2834"/>
        <w:tab w:val="left" w:pos="3401"/>
        <w:tab w:val="left" w:pos="3968"/>
        <w:tab w:val="left" w:pos="4535"/>
        <w:tab w:val="left" w:pos="5102"/>
        <w:tab w:val="left" w:pos="5669"/>
        <w:tab w:val="left" w:pos="6236"/>
        <w:tab w:val="left" w:pos="6803"/>
      </w:tabs>
      <w:autoSpaceDE w:val="0"/>
      <w:jc w:val="center"/>
    </w:pPr>
    <w:rPr>
      <w:rFonts w:ascii="Calibri" w:hAnsi="Calibri" w:cs="Calibri"/>
      <w:color w:val="5B9BD5"/>
      <w:sz w:val="40"/>
      <w:szCs w:val="40"/>
      <w:lang w:val="fi-FI"/>
    </w:rPr>
  </w:style>
  <w:style w:type="character" w:customStyle="1" w:styleId="TitleChar">
    <w:name w:val="Title Char"/>
    <w:link w:val="Title"/>
    <w:uiPriority w:val="10"/>
    <w:rsid w:val="00D5347D"/>
    <w:rPr>
      <w:rFonts w:ascii="Calibri" w:hAnsi="Calibri" w:cs="Calibri"/>
      <w:color w:val="5B9BD5"/>
      <w:sz w:val="40"/>
      <w:szCs w:val="40"/>
      <w:lang w:val="fi-FI" w:eastAsia="zh-CN"/>
    </w:rPr>
  </w:style>
  <w:style w:type="character" w:styleId="UnresolvedMention">
    <w:name w:val="Unresolved Mention"/>
    <w:uiPriority w:val="99"/>
    <w:semiHidden/>
    <w:unhideWhenUsed/>
    <w:rsid w:val="00A25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github.com/raisercostin" TargetMode="External"/><Relationship Id="rId13" Type="http://schemas.openxmlformats.org/officeDocument/2006/relationships/hyperlink" Target="https://github.com/raisercostin/goose" TargetMode="External"/><Relationship Id="rId18" Type="http://schemas.openxmlformats.org/officeDocument/2006/relationships/hyperlink" Target="http://www.alvarion.com/" TargetMode="External"/><Relationship Id="rId26" Type="http://schemas.openxmlformats.org/officeDocument/2006/relationships/hyperlink" Target="http://raisercostin.dap.ro/projects/clipse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raisercostin.dap.ro/projects/mp3renamer/" TargetMode="External"/><Relationship Id="rId7" Type="http://schemas.openxmlformats.org/officeDocument/2006/relationships/hyperlink" Target="http://git-awards.com/users/search?login=raisercostin" TargetMode="External"/><Relationship Id="rId12" Type="http://schemas.openxmlformats.org/officeDocument/2006/relationships/hyperlink" Target="https://bintray.com/raisercostin/maven" TargetMode="External"/><Relationship Id="rId17" Type="http://schemas.openxmlformats.org/officeDocument/2006/relationships/hyperlink" Target="http://www.geminisols.com/" TargetMode="External"/><Relationship Id="rId25" Type="http://schemas.openxmlformats.org/officeDocument/2006/relationships/hyperlink" Target="http://raisercostin.dap.ro/projects/selfi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eminisols.com/" TargetMode="External"/><Relationship Id="rId20" Type="http://schemas.openxmlformats.org/officeDocument/2006/relationships/hyperlink" Target="https://play.google.com/store/search?q=zdreanta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o.linkedin.com/in/raisercostin" TargetMode="External"/><Relationship Id="rId24" Type="http://schemas.openxmlformats.org/officeDocument/2006/relationships/hyperlink" Target="http://raisercostin.dap.ro/projects/videoch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YoupiQ.com/" TargetMode="External"/><Relationship Id="rId23" Type="http://schemas.openxmlformats.org/officeDocument/2006/relationships/hyperlink" Target="http://raisercostin.dap.ro/projects/resub/" TargetMode="External"/><Relationship Id="rId28" Type="http://schemas.openxmlformats.org/officeDocument/2006/relationships/footer" Target="footer1.xml"/><Relationship Id="rId10" Type="http://schemas.openxmlformats.org/officeDocument/2006/relationships/hyperlink" Target="http://goodreads.com/raisercostin" TargetMode="External"/><Relationship Id="rId19" Type="http://schemas.openxmlformats.org/officeDocument/2006/relationships/hyperlink" Target="http://freezonetrader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tackoverflow.com/users/99248/raisercostin" TargetMode="External"/><Relationship Id="rId14" Type="http://schemas.openxmlformats.org/officeDocument/2006/relationships/hyperlink" Target="http://blog.raisercostin.org/post/own-your-media" TargetMode="External"/><Relationship Id="rId22" Type="http://schemas.openxmlformats.org/officeDocument/2006/relationships/hyperlink" Target="http://raisercostin.dap.ro/projects/refacta/" TargetMode="External"/><Relationship Id="rId27" Type="http://schemas.openxmlformats.org/officeDocument/2006/relationships/hyperlink" Target="http://www.brainbench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7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18318</CharactersWithSpaces>
  <SharedDoc>false</SharedDoc>
  <HLinks>
    <vt:vector size="126" baseType="variant">
      <vt:variant>
        <vt:i4>3014689</vt:i4>
      </vt:variant>
      <vt:variant>
        <vt:i4>60</vt:i4>
      </vt:variant>
      <vt:variant>
        <vt:i4>0</vt:i4>
      </vt:variant>
      <vt:variant>
        <vt:i4>5</vt:i4>
      </vt:variant>
      <vt:variant>
        <vt:lpwstr>http://www.brainbench.com/</vt:lpwstr>
      </vt:variant>
      <vt:variant>
        <vt:lpwstr/>
      </vt:variant>
      <vt:variant>
        <vt:i4>5570646</vt:i4>
      </vt:variant>
      <vt:variant>
        <vt:i4>57</vt:i4>
      </vt:variant>
      <vt:variant>
        <vt:i4>0</vt:i4>
      </vt:variant>
      <vt:variant>
        <vt:i4>5</vt:i4>
      </vt:variant>
      <vt:variant>
        <vt:lpwstr>http://raisercostin.dap.ro/projects/clipser/</vt:lpwstr>
      </vt:variant>
      <vt:variant>
        <vt:lpwstr/>
      </vt:variant>
      <vt:variant>
        <vt:i4>7143467</vt:i4>
      </vt:variant>
      <vt:variant>
        <vt:i4>54</vt:i4>
      </vt:variant>
      <vt:variant>
        <vt:i4>0</vt:i4>
      </vt:variant>
      <vt:variant>
        <vt:i4>5</vt:i4>
      </vt:variant>
      <vt:variant>
        <vt:lpwstr>http://raisercostin.dap.ro/projects/selfim/</vt:lpwstr>
      </vt:variant>
      <vt:variant>
        <vt:lpwstr/>
      </vt:variant>
      <vt:variant>
        <vt:i4>2228284</vt:i4>
      </vt:variant>
      <vt:variant>
        <vt:i4>51</vt:i4>
      </vt:variant>
      <vt:variant>
        <vt:i4>0</vt:i4>
      </vt:variant>
      <vt:variant>
        <vt:i4>5</vt:i4>
      </vt:variant>
      <vt:variant>
        <vt:lpwstr>http://raisercostin.dap.ro/projects/videochat/</vt:lpwstr>
      </vt:variant>
      <vt:variant>
        <vt:lpwstr/>
      </vt:variant>
      <vt:variant>
        <vt:i4>3932222</vt:i4>
      </vt:variant>
      <vt:variant>
        <vt:i4>48</vt:i4>
      </vt:variant>
      <vt:variant>
        <vt:i4>0</vt:i4>
      </vt:variant>
      <vt:variant>
        <vt:i4>5</vt:i4>
      </vt:variant>
      <vt:variant>
        <vt:lpwstr>http://raisercostin.dap.ro/projects/resub/</vt:lpwstr>
      </vt:variant>
      <vt:variant>
        <vt:lpwstr/>
      </vt:variant>
      <vt:variant>
        <vt:i4>6029387</vt:i4>
      </vt:variant>
      <vt:variant>
        <vt:i4>45</vt:i4>
      </vt:variant>
      <vt:variant>
        <vt:i4>0</vt:i4>
      </vt:variant>
      <vt:variant>
        <vt:i4>5</vt:i4>
      </vt:variant>
      <vt:variant>
        <vt:lpwstr>http://raisercostin.dap.ro/projects/refacta/</vt:lpwstr>
      </vt:variant>
      <vt:variant>
        <vt:lpwstr/>
      </vt:variant>
      <vt:variant>
        <vt:i4>7340130</vt:i4>
      </vt:variant>
      <vt:variant>
        <vt:i4>42</vt:i4>
      </vt:variant>
      <vt:variant>
        <vt:i4>0</vt:i4>
      </vt:variant>
      <vt:variant>
        <vt:i4>5</vt:i4>
      </vt:variant>
      <vt:variant>
        <vt:lpwstr>http://raisercostin.dap.ro/projects/mp3renamer/</vt:lpwstr>
      </vt:variant>
      <vt:variant>
        <vt:lpwstr/>
      </vt:variant>
      <vt:variant>
        <vt:i4>3407993</vt:i4>
      </vt:variant>
      <vt:variant>
        <vt:i4>39</vt:i4>
      </vt:variant>
      <vt:variant>
        <vt:i4>0</vt:i4>
      </vt:variant>
      <vt:variant>
        <vt:i4>5</vt:i4>
      </vt:variant>
      <vt:variant>
        <vt:lpwstr>https://play.google.com/store/search?q=zdreanta</vt:lpwstr>
      </vt:variant>
      <vt:variant>
        <vt:lpwstr/>
      </vt:variant>
      <vt:variant>
        <vt:i4>2228350</vt:i4>
      </vt:variant>
      <vt:variant>
        <vt:i4>36</vt:i4>
      </vt:variant>
      <vt:variant>
        <vt:i4>0</vt:i4>
      </vt:variant>
      <vt:variant>
        <vt:i4>5</vt:i4>
      </vt:variant>
      <vt:variant>
        <vt:lpwstr>http://freezonetrader.com/</vt:lpwstr>
      </vt:variant>
      <vt:variant>
        <vt:lpwstr/>
      </vt:variant>
      <vt:variant>
        <vt:i4>5177428</vt:i4>
      </vt:variant>
      <vt:variant>
        <vt:i4>33</vt:i4>
      </vt:variant>
      <vt:variant>
        <vt:i4>0</vt:i4>
      </vt:variant>
      <vt:variant>
        <vt:i4>5</vt:i4>
      </vt:variant>
      <vt:variant>
        <vt:lpwstr>http://www.alvarion.com/</vt:lpwstr>
      </vt:variant>
      <vt:variant>
        <vt:lpwstr/>
      </vt:variant>
      <vt:variant>
        <vt:i4>4063271</vt:i4>
      </vt:variant>
      <vt:variant>
        <vt:i4>30</vt:i4>
      </vt:variant>
      <vt:variant>
        <vt:i4>0</vt:i4>
      </vt:variant>
      <vt:variant>
        <vt:i4>5</vt:i4>
      </vt:variant>
      <vt:variant>
        <vt:lpwstr>http://www.geminisols.com/</vt:lpwstr>
      </vt:variant>
      <vt:variant>
        <vt:lpwstr/>
      </vt:variant>
      <vt:variant>
        <vt:i4>4063271</vt:i4>
      </vt:variant>
      <vt:variant>
        <vt:i4>27</vt:i4>
      </vt:variant>
      <vt:variant>
        <vt:i4>0</vt:i4>
      </vt:variant>
      <vt:variant>
        <vt:i4>5</vt:i4>
      </vt:variant>
      <vt:variant>
        <vt:lpwstr>http://www.geminisols.com/</vt:lpwstr>
      </vt:variant>
      <vt:variant>
        <vt:lpwstr/>
      </vt:variant>
      <vt:variant>
        <vt:i4>2097200</vt:i4>
      </vt:variant>
      <vt:variant>
        <vt:i4>24</vt:i4>
      </vt:variant>
      <vt:variant>
        <vt:i4>0</vt:i4>
      </vt:variant>
      <vt:variant>
        <vt:i4>5</vt:i4>
      </vt:variant>
      <vt:variant>
        <vt:lpwstr>http://www.youpiq.com/</vt:lpwstr>
      </vt:variant>
      <vt:variant>
        <vt:lpwstr/>
      </vt:variant>
      <vt:variant>
        <vt:i4>1441857</vt:i4>
      </vt:variant>
      <vt:variant>
        <vt:i4>21</vt:i4>
      </vt:variant>
      <vt:variant>
        <vt:i4>0</vt:i4>
      </vt:variant>
      <vt:variant>
        <vt:i4>5</vt:i4>
      </vt:variant>
      <vt:variant>
        <vt:lpwstr>http://blog.raisercostin.org/post/own-your-media</vt:lpwstr>
      </vt:variant>
      <vt:variant>
        <vt:lpwstr/>
      </vt:variant>
      <vt:variant>
        <vt:i4>4718677</vt:i4>
      </vt:variant>
      <vt:variant>
        <vt:i4>18</vt:i4>
      </vt:variant>
      <vt:variant>
        <vt:i4>0</vt:i4>
      </vt:variant>
      <vt:variant>
        <vt:i4>5</vt:i4>
      </vt:variant>
      <vt:variant>
        <vt:lpwstr>https://github.com/raisercostin/goose</vt:lpwstr>
      </vt:variant>
      <vt:variant>
        <vt:lpwstr/>
      </vt:variant>
      <vt:variant>
        <vt:i4>6488165</vt:i4>
      </vt:variant>
      <vt:variant>
        <vt:i4>15</vt:i4>
      </vt:variant>
      <vt:variant>
        <vt:i4>0</vt:i4>
      </vt:variant>
      <vt:variant>
        <vt:i4>5</vt:i4>
      </vt:variant>
      <vt:variant>
        <vt:lpwstr>https://bintray.com/raisercostin/maven</vt:lpwstr>
      </vt:variant>
      <vt:variant>
        <vt:lpwstr/>
      </vt:variant>
      <vt:variant>
        <vt:i4>7798823</vt:i4>
      </vt:variant>
      <vt:variant>
        <vt:i4>12</vt:i4>
      </vt:variant>
      <vt:variant>
        <vt:i4>0</vt:i4>
      </vt:variant>
      <vt:variant>
        <vt:i4>5</vt:i4>
      </vt:variant>
      <vt:variant>
        <vt:lpwstr>https://ro.linkedin.com/in/raisercostin</vt:lpwstr>
      </vt:variant>
      <vt:variant>
        <vt:lpwstr/>
      </vt:variant>
      <vt:variant>
        <vt:i4>4849686</vt:i4>
      </vt:variant>
      <vt:variant>
        <vt:i4>9</vt:i4>
      </vt:variant>
      <vt:variant>
        <vt:i4>0</vt:i4>
      </vt:variant>
      <vt:variant>
        <vt:i4>5</vt:i4>
      </vt:variant>
      <vt:variant>
        <vt:lpwstr>http://goodreads.com/raisercostin</vt:lpwstr>
      </vt:variant>
      <vt:variant>
        <vt:lpwstr/>
      </vt:variant>
      <vt:variant>
        <vt:i4>1310724</vt:i4>
      </vt:variant>
      <vt:variant>
        <vt:i4>6</vt:i4>
      </vt:variant>
      <vt:variant>
        <vt:i4>0</vt:i4>
      </vt:variant>
      <vt:variant>
        <vt:i4>5</vt:i4>
      </vt:variant>
      <vt:variant>
        <vt:lpwstr>http://stackoverflow.com/users/99248/raisercostin</vt:lpwstr>
      </vt:variant>
      <vt:variant>
        <vt:lpwstr/>
      </vt:variant>
      <vt:variant>
        <vt:i4>8060979</vt:i4>
      </vt:variant>
      <vt:variant>
        <vt:i4>3</vt:i4>
      </vt:variant>
      <vt:variant>
        <vt:i4>0</vt:i4>
      </vt:variant>
      <vt:variant>
        <vt:i4>5</vt:i4>
      </vt:variant>
      <vt:variant>
        <vt:lpwstr>https://github.com/raisercostin</vt:lpwstr>
      </vt:variant>
      <vt:variant>
        <vt:lpwstr/>
      </vt:variant>
      <vt:variant>
        <vt:i4>65624</vt:i4>
      </vt:variant>
      <vt:variant>
        <vt:i4>0</vt:i4>
      </vt:variant>
      <vt:variant>
        <vt:i4>0</vt:i4>
      </vt:variant>
      <vt:variant>
        <vt:i4>5</vt:i4>
      </vt:variant>
      <vt:variant>
        <vt:lpwstr>http://git-awards.com/users/search?login=raisercostin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raiser</dc:creator>
  <cp:keywords/>
  <dc:description/>
  <cp:lastModifiedBy>Costin Grigore</cp:lastModifiedBy>
  <cp:revision>108</cp:revision>
  <cp:lastPrinted>1995-11-21T15:41:00Z</cp:lastPrinted>
  <dcterms:created xsi:type="dcterms:W3CDTF">2025-11-16T17:57:00Z</dcterms:created>
  <dcterms:modified xsi:type="dcterms:W3CDTF">2025-12-05T15:02:00Z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W_DocType">
    <vt:lpwstr>LW_DocType</vt:lpwstr>
  </property>
</Properties>
</file>