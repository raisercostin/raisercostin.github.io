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5D93" w14:textId="77777777" w:rsidR="00E721C6" w:rsidRPr="00D5347D" w:rsidRDefault="006673DC" w:rsidP="00D5347D">
      <w:pPr>
        <w:pStyle w:val="Title"/>
      </w:pPr>
      <w:r w:rsidRPr="00D5347D">
        <w:t xml:space="preserve">Costin Grigore</w:t>
      </w:r>
    </w:p>
    <w:p w14:paraId="08E5BF26" w14:textId="77777777" w:rsidR="006673DC" w:rsidRPr="00D5347D" w:rsidRDefault="006673DC" w:rsidP="00D5347D">
      <w:pPr>
        <w:pStyle w:val="Title"/>
      </w:pPr>
      <w:r w:rsidRPr="00D5347D">
        <w:t xml:space="preserve">Hands-On Software Architect</w:t>
      </w:r>
    </w:p>
    <w:p w14:paraId="49D6650C" w14:textId="22402E78" w:rsidR="00E721C6" w:rsidRDefault="006673D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jc w:val="center"/>
      </w:pPr>
      <w:r>
        <w:rPr>
          <w:rFonts w:ascii="Calibri" w:hAnsi="Calibri" w:cs="Calibri"/>
          <w:sz w:val="28"/>
          <w:szCs w:val="28"/>
          <w:lang w:val="fi-FI"/>
        </w:rPr>
        <w:t xml:space="preserve">✉ costin.grigore@gmail.com</w:t>
      </w:r>
      <w:r w:rsidR="0085342C">
        <w:rPr>
          <w:rFonts w:ascii="Calibri" w:hAnsi="Calibri" w:cs="Calibri"/>
          <w:sz w:val="28"/>
          <w:szCs w:val="28"/>
          <w:lang w:val="fi-FI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☏ +40740720002</w:t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Resume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Summary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I'm a software engineer with 24 years of experience in various industries and software types. I had all the roles that exist in a software project or startup from coder, to product owner, to CTO and CEO.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To succeed you need passion, vision, creativity, experience and a deep understanding of the issues that show up in software development. Embracing change and prediction is less costly than recovering.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I equally love and enjoy project startups, legacy project migrations or project recovery.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My preferred technology stack is Java + Scala + Vue, backed by agile eXtreme Programming practices.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Key roles: Project and Team Leadership, Engineering and Program Manager, CTO, Product Owner, MVP, Software (Re)Architecture, (Re)Design, Migration, eXtreme Programming, Agile, TDD, BDD, XP, Full-Stack Development, Continuous Integration and Delivery CI/CD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Work Experience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Principal Software Architect / Engineering Practices Lead - Regnology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2025-Present / 9m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Engineering enablement and SDLC modernization across unified platform and acquired systems. Strengthened testability, observability, DevEx and XP practices. Led JVM performance optimization, CI/CD standards review and defined DORA-aligned metrics connecting architecture and delivery.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spring boot, jee, gwt, jboss/wildfly, microservices, oracle db, clickhouse, trino, apache iceberg, GCP, kubernetes, helm, opentelemetry (otel), grafana, traces, jenkins.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Lead Software Engineer - SpotOnFinance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2023-2025 / 2y7m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Built the platform from concept to live product in six months, enabling AI-driven parsing and categorization of bank statements. Led software architecture, delivery pipeline, and implementation for scalability and rapid iteration.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 21, spring boot, postgresql, sql, vue, typescript, tailwindcss, docker, swarm, cloudflare, hugo, deno, cms integration, ollama, openai, jbang.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Software Architect - Sports Betting - Revobet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2017-2023 / 6y4m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Achieved GLI-33 certification for a newly built, low-latency, multitenant SaaS platform covering risk management, payments, bonuses, help desk, translations, and multiple integrations. Led a 10-member engineering team.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 17, kafka, prometheus, mq, vue, responsive, mobile-first, kubernetes.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Software Architect - ECAS-UUMDS - European Commission - DIGIT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2015-2016 / 1y6m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Migrated legacy ECAS and UUMDS solutions to containerized environments using Docker Compose. Technologies: java, docker compose.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Software Architect - EESSI - European Commission - DG EMPL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2011-2014 / 3y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Designed distributed flow management prototype that won competition against Microsoft and IBM solutions for multi-hop, encrypted data exchange.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Technical Lead - Tech Finance - XOOM / Gemini Solutions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2006-2010 / 4y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Built and delivered a banking integration framework for a Silicon Valley fintech startup, leading a team of 12 senior developers.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Software Engineer - Softwin, Redpoint, Alvarion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2000-2006 / 6y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Early Software Engineer career delivering web, ERP, and network management systems while growing expertise in Java, databases, XP.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Education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Master and Bachelor of Science in Computer Science (C3 - Systems)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1997-2003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Polytechnic University of Bucharest - Graduated with a perfect score; Prizes in the National Informatics Olympiad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Main Areas of Expertise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Roles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Team Lead, Lead Developer, Mentoring, Coaching, Internship</w:t>
      </w:r>
      <w:r w:rsidR="006673DC">
        <w:tab/>
      </w:r>
      <w:r w:rsidR="000F6E6A">
        <w:t xml:space="preserve">20y 9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Business Development</w:t>
      </w:r>
      <w:r w:rsidR="006673DC">
        <w:tab/>
      </w:r>
      <w:r w:rsidR="000F6E6A">
        <w:t xml:space="preserve">9y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Executive Operational &amp; Strategic (business, finance, hiring, operation, marketing planning)</w:t>
      </w:r>
      <w:r w:rsidR="006673DC">
        <w:tab/>
      </w:r>
      <w:r w:rsidR="000F6E6A">
        <w:t xml:space="preserve">4y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Technology Selection, Program Manager</w:t>
      </w:r>
      <w:r w:rsidR="006673DC">
        <w:tab/>
      </w:r>
      <w:r w:rsidR="000F6E6A">
        <w:t xml:space="preserve">20y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Project Management, Negotiator</w:t>
      </w:r>
      <w:r w:rsidR="006673DC">
        <w:tab/>
      </w:r>
      <w:r w:rsidR="000F6E6A">
        <w:t xml:space="preserve">17y 3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Product Owner, UX User Experience, Business Analyst</w:t>
      </w:r>
      <w:r w:rsidR="006673DC">
        <w:tab/>
      </w:r>
      <w:r w:rsidR="000F6E6A">
        <w:t xml:space="preserve">13y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Architect, System Design, Application Design</w:t>
      </w:r>
      <w:r w:rsidR="006673DC">
        <w:tab/>
      </w:r>
      <w:r w:rsidR="000F6E6A">
        <w:t xml:space="preserve">24y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Data Modeler, Database Design</w:t>
      </w:r>
      <w:r w:rsidR="006673DC">
        <w:tab/>
      </w:r>
      <w:r w:rsidR="000F6E6A">
        <w:t xml:space="preserve">19y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Software Engineer, Programmer (+unit testing &amp; TDD)</w:t>
      </w:r>
      <w:r w:rsidR="006673DC">
        <w:tab/>
      </w:r>
      <w:r w:rsidR="000F6E6A">
        <w:t xml:space="preserve">33y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Build Configuration (maven, CI/CD - Continuous Integration/Delivery/Release, Jenkins, GitLab)</w:t>
      </w:r>
      <w:r w:rsidR="006673DC">
        <w:tab/>
      </w:r>
      <w:r w:rsidR="000F6E6A">
        <w:t xml:space="preserve">21y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Migration expertise (legacy systems migration)</w:t>
      </w:r>
      <w:r w:rsidR="006673DC">
        <w:tab/>
      </w:r>
      <w:r w:rsidR="000F6E6A">
        <w:t xml:space="preserve">20y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Project Startup (create prototype, architecture, team)</w:t>
      </w:r>
      <w:r w:rsidR="006673DC">
        <w:tab/>
      </w:r>
      <w:r w:rsidR="000F6E6A">
        <w:t xml:space="preserve">18y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DevOps (docker, vagrant, virtualization, Kubernetes, otel, observability, wsl2)</w:t>
      </w:r>
      <w:r w:rsidR="006673DC">
        <w:tab/>
      </w:r>
      <w:r w:rsidR="000F6E6A">
        <w:t xml:space="preserve">10y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Quality Assurance (testing strategy, management)</w:t>
      </w:r>
      <w:r w:rsidR="006673DC">
        <w:tab/>
      </w:r>
      <w:r w:rsidR="000F6E6A">
        <w:t xml:space="preserve">12y 2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Project Types &amp; Industries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Regulatory Reporting</w:t>
      </w:r>
      <w:r w:rsidR="006673DC">
        <w:tab/>
      </w:r>
      <w:r w:rsidR="000F6E6A">
        <w:t xml:space="preserve">1y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Sports Betting (low latency systems, Kafka, self-learning, event driven)</w:t>
      </w:r>
      <w:r w:rsidR="006673DC">
        <w:tab/>
      </w:r>
      <w:r w:rsidR="000F6E6A">
        <w:t xml:space="preserve">5y 1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Integration (ESB, camel, REST, database, Message Queues, High Vol Ingestion, Kafka)</w:t>
      </w:r>
      <w:r w:rsidR="006673DC">
        <w:tab/>
      </w:r>
      <w:r w:rsidR="000F6E6A">
        <w:t xml:space="preserve">10y 1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Insurance &amp; Risk Management</w:t>
      </w:r>
      <w:r w:rsidR="006673DC">
        <w:tab/>
      </w:r>
      <w:r w:rsidR="000F6E6A">
        <w:t xml:space="preserve">1y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Graph Databases (Arango DB)</w:t>
      </w:r>
      <w:r w:rsidR="006673DC">
        <w:tab/>
      </w:r>
      <w:r w:rsidR="000F6E6A">
        <w:t xml:space="preserve">4y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Security (SAML, OAuth, OpenID, PKI, IAM, IDM, Keycloak)</w:t>
      </w:r>
      <w:r w:rsidR="006673DC">
        <w:tab/>
      </w:r>
      <w:r w:rsidR="000F6E6A">
        <w:t xml:space="preserve">5y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Scraping, Crawling, Indexing, Data Extractors, Actors, Parallelism, Reactive</w:t>
      </w:r>
      <w:r w:rsidR="006673DC">
        <w:tab/>
      </w:r>
      <w:r w:rsidR="000F6E6A">
        <w:t xml:space="preserve">5y 8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Distributed Workflow Management, Event Sourcing, Message Exchange, Journaling, event driven (integration between countries' systems)</w:t>
      </w:r>
      <w:r w:rsidR="006673DC">
        <w:tab/>
      </w:r>
      <w:r w:rsidR="000F6E6A">
        <w:t xml:space="preserve">8y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Financial (online payment, money transfer systems, banking API, crypto)</w:t>
      </w:r>
      <w:r w:rsidR="006673DC">
        <w:tab/>
      </w:r>
      <w:r w:rsidR="000F6E6A">
        <w:t xml:space="preserve">9y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Telecom (tracking key metrics of devices and equipment in telecom industry)</w:t>
      </w:r>
      <w:r w:rsidR="006673DC">
        <w:tab/>
      </w:r>
      <w:r w:rsidR="000F6E6A">
        <w:t xml:space="preserve">0y 9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NMS (network management system, SNMP control)</w:t>
      </w:r>
      <w:r w:rsidR="006673DC">
        <w:tab/>
      </w:r>
      <w:r w:rsidR="000F6E6A">
        <w:t xml:space="preserve">1y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R&amp;D (Data Acquisition, Signal Processing, Biometric Signal, Artificial Intelligence)</w:t>
      </w:r>
      <w:r w:rsidR="006673DC">
        <w:tab/>
      </w:r>
      <w:r w:rsidR="000F6E6A">
        <w:t xml:space="preserve">0y 8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ERP (financials, stocks, project management - database intensive)</w:t>
      </w:r>
      <w:r w:rsidR="006673DC">
        <w:tab/>
      </w:r>
      <w:r w:rsidR="000F6E6A">
        <w:t xml:space="preserve">5y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Web (photo, ecommerce, webic, responsive)</w:t>
      </w:r>
      <w:r w:rsidR="006673DC">
        <w:tab/>
      </w:r>
      <w:r w:rsidR="000F6E6A">
        <w:t xml:space="preserve">15y 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Rich Client Applications (NMS, WebInfoControl, brompton configurator, bets)</w:t>
      </w:r>
      <w:r w:rsidR="006673DC">
        <w:tab/>
      </w:r>
      <w:r w:rsidR="000F6E6A">
        <w:t xml:space="preserve">7y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Algorithms (production optimization planning, CS contests)</w:t>
      </w:r>
      <w:r w:rsidR="006673DC">
        <w:tab/>
      </w:r>
      <w:r w:rsidR="000F6E6A">
        <w:t xml:space="preserve">16y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Others: rhyme and language dictionaries, taxi reporting</w:t>
      </w:r>
      <w:r w:rsidR="006673DC">
        <w:tab/>
      </w:r>
      <w:r w:rsidR="000F6E6A">
        <w:t xml:space="preserve">0y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Mobile/Android (zdreanta)</w:t>
      </w:r>
      <w:r w:rsidR="006673DC">
        <w:tab/>
      </w:r>
      <w:r w:rsidR="000F6E6A">
        <w:t xml:space="preserve">1y 3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Preferred Development Style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Agile Methodology</w:t>
      </w:r>
      <w:r w:rsidR="006673DC">
        <w:tab/>
      </w:r>
      <w:r w:rsidR="000F6E6A">
        <w:t xml:space="preserve">19y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Refactoring, Test/Behavior Driven Development (TDD, BDD), test containers</w:t>
      </w:r>
      <w:r w:rsidR="006673DC">
        <w:tab/>
      </w:r>
      <w:r w:rsidR="000F6E6A">
        <w:t xml:space="preserve">19y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Pair Programming</w:t>
      </w:r>
      <w:r w:rsidR="006673DC">
        <w:tab/>
      </w:r>
      <w:r w:rsidR="000F6E6A">
        <w:t xml:space="preserve">15y 1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Architecture: microservices, event-driven, monolithic, hexagonal, C4</w:t>
      </w:r>
      <w:r w:rsidR="006673DC">
        <w:tab/>
      </w:r>
      <w:r w:rsidR="000F6E6A">
        <w:t xml:space="preserve">19y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UML description</w:t>
      </w:r>
      <w:r w:rsidR="006673DC">
        <w:tab/>
      </w:r>
      <w:r w:rsidR="000F6E6A">
        <w:t xml:space="preserve">20y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Continuous integration and Delivery</w:t>
      </w:r>
      <w:r w:rsidR="006673DC">
        <w:tab/>
      </w:r>
      <w:r w:rsidR="000F6E6A">
        <w:t xml:space="preserve">17y 9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Objectual/Declarative/Functional/Aspect Programming Paradigms</w:t>
      </w:r>
      <w:r w:rsidR="006673DC">
        <w:tab/>
      </w:r>
      <w:r w:rsidR="000F6E6A">
        <w:t xml:space="preserve">24y 8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Rapid Development (RIA), Deno/Typescript, JBang!</w:t>
      </w:r>
      <w:r w:rsidR="006673DC">
        <w:tab/>
      </w:r>
      <w:r w:rsidR="000F6E6A">
        <w:t xml:space="preserve">8y 3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Preferred Technology Stack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Functional development: scala, reactive streaming, functional collections, vavr, monads</w:t>
      </w:r>
      <w:r w:rsidR="006673DC">
        <w:tab/>
      </w:r>
      <w:r w:rsidR="000F6E6A">
        <w:t xml:space="preserve">11y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Scala, Akka(reactive), Slick</w:t>
      </w:r>
      <w:r w:rsidR="006673DC">
        <w:tab/>
      </w:r>
      <w:r w:rsidR="000F6E6A">
        <w:t xml:space="preserve">5y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Java, Spring Framework, Hibernate &amp; JPA, JUnit, SQL, lombok, mapstruct, jOOQ, fabric8</w:t>
      </w:r>
      <w:r w:rsidR="006673DC">
        <w:tab/>
      </w:r>
      <w:r w:rsidR="000F6E6A">
        <w:t xml:space="preserve">18y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UX, Vue, vuetify, quasar, material design, typescript</w:t>
      </w:r>
      <w:r w:rsidR="006673DC">
        <w:tab/>
      </w:r>
      <w:r w:rsidR="000F6E6A">
        <w:t xml:space="preserve">6y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Databases: posgres, h2, mysql, oracle, SQL Server, trino, calcite, clickhouse</w:t>
      </w:r>
      <w:r w:rsidR="006673DC">
        <w:tab/>
      </w:r>
      <w:r w:rsidR="000F6E6A">
        <w:t xml:space="preserve">15y 4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NoSql Database: graph, arangodb, document database</w:t>
      </w:r>
      <w:r w:rsidR="006673DC">
        <w:tab/>
      </w:r>
      <w:r w:rsidR="000F6E6A">
        <w:t xml:space="preserve">5y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Tailwind, Bootstrap(responsive), JQuery, CSS3, javascript, HTML</w:t>
      </w:r>
      <w:r w:rsidR="006673DC">
        <w:tab/>
      </w:r>
      <w:r w:rsidR="000F6E6A">
        <w:t xml:space="preserve">17y 1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Regex, JSoup, XSLT, json, yml, yaml, tsv, csv, xlsx</w:t>
      </w:r>
      <w:r w:rsidR="006673DC">
        <w:tab/>
      </w:r>
      <w:r w:rsidR="000F6E6A">
        <w:t xml:space="preserve">11y 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Maven, gradle, eclipse, subversion/git</w:t>
      </w:r>
      <w:r w:rsidR="006673DC">
        <w:tab/>
      </w:r>
      <w:r w:rsidR="000F6E6A">
        <w:t xml:space="preserve">18y 7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Jenkins, jira, gocd, gitlab, github, gocd</w:t>
      </w:r>
      <w:r w:rsidR="006673DC">
        <w:tab/>
      </w:r>
      <w:r w:rsidR="000F6E6A">
        <w:t xml:space="preserve">12y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Docker, swarm, vagrant, k9s, kubernetes, helm, GCP</w:t>
      </w:r>
      <w:r w:rsidR="006673DC">
        <w:tab/>
      </w:r>
      <w:r w:rsidR="000F6E6A">
        <w:t xml:space="preserve">6y 6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Shell (bash, ts, deno, linux, unix, osx)</w:t>
      </w:r>
      <w:r w:rsidR="006673DC">
        <w:tab/>
      </w:r>
      <w:r w:rsidR="000F6E6A">
        <w:t xml:space="preserve">13y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Android</w:t>
      </w:r>
      <w:r w:rsidR="006673DC">
        <w:tab/>
      </w:r>
      <w:r w:rsidR="000F6E6A">
        <w:t xml:space="preserve">2y 7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Self-Portrait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Online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https://linkedin.com/in/raisercostin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https://stardev.io/developers/raisercostin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https://github.com/raisercostin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https://stackoverflow.com/users/99248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https://goodreads.com/raisercostin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https://raisercostin.org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Books that I Love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Ron Jeffries - The Nature of Software Development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Andrew Hunt, David Thomas - Pragmatic Programmer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Steve McConnell - Code Complete 2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Joel Spolsky - Smart and Gets Things Done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Kent Beck - Test Driven Development By Example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Robert Martin - Clean Code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Steve Krug - Don't Make Me Think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Tom DeMarco - The Deadline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Martin Fowler - Refactoring Improving the Design of Existing Code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Martin Fowler - Domain Specific Languages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Frederick Brooks - The Mythical Person-Month Essays on Software Engineering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Languages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English</w:t>
      </w:r>
      <w:r w:rsidR="006673DC">
        <w:tab/>
      </w:r>
      <w:r w:rsidR="000F6E6A">
        <w:t xml:space="preserve">Fluent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Romanian</w:t>
      </w:r>
      <w:r w:rsidR="006673DC">
        <w:tab/>
      </w:r>
      <w:r w:rsidR="000F6E6A">
        <w:t xml:space="preserve">Native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Detailed Experience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Principal Software Architect / Engineering Practices Lead - Regnology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2025-03 - present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Engineering Practices Enablement</w:t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Modernization program for software development lifecycle (SDLC) and engineering practices across multiple product lines.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architecture leadership, engineering coaching, process review and improvement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Performed SDLC audit and defined key initiatives to improve testability, observability, CI/CD efficiency and TDD adoption.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Introduced metrics and tooling alignment using the DORA framework.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Strengthened testability through TDD practices for caching, document upload and reporting APIs.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Implemented regression suites and performance drift monitoring for long term stability.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Led JVM performance profiling for reporting, startup, caching and Abacus modules.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Prepared OpenTelemetry rollout for production including distributed tracing in GCP.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Created Oracle to Trino/Iceberg modernization proof of concept using JDBC interception.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Improved reporting page performance by approximately 50 percent.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Enhanced REST integration and UI testability for reporting flows.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Advocated adding REST based report download endpoints to close TDD gaps.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Contributed to engineering governance by improving decision accountability, transparency and alignment.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Spring Boot, JEE, GWT, JBoss/WildFly, Microservices, Oracle, ClickHouse, Trino, Apache Iceberg, GCP, Kubernetes, Jenkins, Helm, OpenTelemetry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Lead Software Engineer - SpotOnFinance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2023.jun / 1.5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SpotOnFinance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devs * 1.5 year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Finance for owners.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product owner, architecture, design, development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Using AI to parse any bank statement and categorize it. Launching from zero to live in 6 months.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vue, springboot, postgres, docker, cloudflare, docker swarm, tailwindcss, typescript, deno, hugo, cms, ollama, openai, jbang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Architect - Revobet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2018.dec/4.5years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Revobet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10 people * 4.5 years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high volume feed ingestion and data consolidation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development, technology selection, integration, design, architecture, internship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Delivered, with the 10 people team, a low latency, multitenant, SAAS solution, feed agnostic with risk management, payments, bonus, help desk, translations and multiple other integrations.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 17, Kafka,, Prometheus, MQ, Vue, responsive, mobile-first, Kubernetes, multiple environments, disaster recovery, rapid dev, reactive streaming, prevent vendor-lock-in, functional, vavr, mapstruct, lombok, vuetify, nuxt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Principal Software Engineer - Revomatico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2017.jan/2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REVO IAM - IDM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people * 10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arangodb, graph database, object correlation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integration, development,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fast changes on user feedback security threats on data management analysis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camel, java, rest, vavr, ldap, h2, csv, rest, gitlab api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IAM Telecom A1 Bulgaria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people * 10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IDM, midpoint, database &amp; REST integration, approval flows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integration, development,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generic ConnId REST connector extend existing product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midpoint, camel, ConnId, ICF Identity Connector, java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docLess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people * 1 year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automatic document management, multi-format views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development, technology selection, design, architecture, internship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flexible change of feeds and integration high volume, reactive streaming rapid development and fast UX changes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functional, vavr, vuetify, nuxt, autocad dxf, pdf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Architect - European Commission - DIGIT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2015.Sep/13 months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ECAS-UUMDS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8 people * 5 years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IAM, IDM, security, authentication, SAML - TAXUDCAS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Integration, development, operation,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Migrated legacy ECAS &amp; UUMDS solutions to docker compose: including ECAS, ECAS client, IAM. Federation of Member States IAM solutions using SAML, eIDAS technologies, ECAS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java, maven, docker, git, agile, weblogic, oracle db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Senior Software Engineer - Brainlight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2014.jan/2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Darzar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people * 1 year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product extractor, crawler, scrapper, responsive, facet 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product owner, architecture, design, development, integrator,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In beta, online with 33.000 products from over 100 romanian e-shops.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scala, sbt, eclipse, git, agile, wiki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Goose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6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Information retrieval - crawler, scrapper, regexp extractor, jsoup, goose with contributions on github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development, integrator, refactored legacy code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Integrated in one week more than 40 git branches to consolidate all contributions made in last 4 years by various contributors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scala, sbt, eclipse, git, agile, wiki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Content Organizer Assistant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automatic heuristic metadata extractor of Exif (images), ID3 tag(mp3)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product owner, architecture, design, development, integrator,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Described in blog https://raisercostin.org/2015/02/04/own-your-media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scala, sbt, eclipse, git, agile, wiki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Article Extractor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1 month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article extractor from ppt, pps, pdf(ebooks), web sites through crawling and scrapping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product owner, architecture, design, development, integrator, technology selection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Minimum viable product delivered in 2 weeks: www.YoupiQ.com</w:t>
        <w:br/>
        <w:t xml:space="preserve">In production for 10 years with no maintenance effort</w:t>
        <w:br/>
        <w:t xml:space="preserve">Tech+: amazon ws, playframework, bootstrap, securesocial, openId/facebook/google authentication, responsive, reactive, akka, actor system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scala, sbt, eclipse, git, agile, wiki, regex, xpath, xml, jtidy, jsoup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Anyjob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people * 14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job search engine - 2007-2010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project management, specification, analysis, design, build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Prototype</w:t>
        <w:br/>
        <w:t xml:space="preserve">Outsourced implementation. Project spec, follow up and acceptance testing. Contract negotiation, legal representation, debt recovery.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spring, ajax, html, css, GWT, google appengine, java6, subversion, maven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Architect/Team Leader - European Commission - DGEMPL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2011.Jan/3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EESSI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20 people * 5 years, managed 7 devs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distributed flow management/choreography between European institutions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Architecture, specification, analysis, design, build, development, build configuration, agile framework: wiki/confluence, svn/git, continuous integration server/bamboo/Jenkins, lead developer, technical lead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Delivered working prototype and won competition with MS and IBM prototypes for a Distributed Flow Management solution: multi-hop, no size limitation, efficient multi-party end2end encryption: java.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Outsourced project handover. Specification and implementation of programmatic API exposed for National Applications.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Refactoring legacy code to split GUI in presentation and backend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Installer for centrally and member states software (reduce deployment complains)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Categorize bugs in ones that require technical hardening and ones that need business reflection period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Deliver business layer analysis: Modeling, BPMN, Distributed Flow Management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Demo prototype to Unit Managers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Demo transport and messaging prototype to Technical Committee (June 2013)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Demo business layer prototype in front of Technical Committee (September 2013)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Playground (to foster protocol convergence) on internet</w:t>
      </w:r>
    </w:p>
    <w:p w14:paraId="0CEB9704" w14:textId="57EA03DC" w:rsidR="006673DC" w:rsidRDefault="004C3214" w:rsidP="003E5106">
      <w:pPr>
        <w:widowControl w:val="0"/>
        <w:numPr>
          <w:ilvl w:val="1"/>
          <w:numId w:val="4"/>
        </w:numPr>
        <w:ind w:left="1080"/>
        <w:jc w:val="both"/>
        <w:rPr>
          <w:rFonts w:ascii="Arial" w:hAnsi="Arial" w:cs="Arial"/>
        </w:rPr>
      </w:pPr>
      <w:r w:rsidRPr="00614284">
        <w:rPr>
          <w:rFonts w:ascii="Arial" w:hAnsi="Arial" w:cs="Arial"/>
        </w:rPr>
        <w:t xml:space="preserve">Solving political issues by creating tailored technology: any size transfer, multi-hop networks, online/offline clerk client, protocol flexibility depending on sector and flow, deploy anywhere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spring, ajax, html, css, java6/java7, subversion/svn/git, maven, jboss, weblogic, LDAP, playframework, Jenkins and Bamboo, confluence, jira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Team Leader/Project Manager - Xoom/Gemini Solutions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2006.May/4.5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Money Transfer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lead 12 senior engineers * 3 years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adapt different banking systems - xoom.com (bought by paypal)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team leading, coaching, project management, analysis, design, build configuration, migration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banking integration framework for money transfer for the Silicon Valley startup.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 europe, spring framework, hibernate, java5, java6, perforce, maven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Device IQ &amp; Field IQ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9 people * 14 months, lead 5 people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application for tracking key metrics of devices, signal and towers for telecom/mobile industry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team leading, project management, analysis, design, configuration, coaching, development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spring framework, hibernate, java5, perforce, maven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Senior Software Engineer - Alvarion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2005.Feb/1 year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NMS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6 people * 12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 network management system for huge wireless devices networks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redesign, development, configuration (builds), code migration, coaching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hibernate, jboss, java5, SNMP, annotations, Perforce, Team Track, XML, XSL translators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Engineer - Redpoint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2003.Sep/17 months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Photos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2-3 people * 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website for social networking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Shop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3 people * 6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website generically shop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Machine Planner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people * 3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processes planner for a factory production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WebInfoControl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4 people * 3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applet interface for a monitoring application (sensors, relays, images, proprietary network protocol specifications and development)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Taxi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people * 3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payment management application for a taxi company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algorithms research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Delivered fast-paced various software solutions to Swiss clients. Learned interviewing, requirements, specification and fast feedback loops.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eclipse, tomcat, MS SQL Server 2000, java, servlets, jsp, taglib, junit, SourceSafe, applets, sockets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Software Engineer - Softnet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2003.May/4 months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Management Module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4 devs * 4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Account management module for mobile telephony, objectual approach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development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Ported solution to modern c++ compiler. Used eclipse CDT as IDE instead of vi editing.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Windows NT, solaris/linux, c/c++, cppUnit, eclipse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="00BC1772">
        <w:t xml:space="preserve">Junior Software Engineer - Softwin</w:t>
      </w:r>
      <w:r w:rsidR="001A6338" w:rsidRPr="00D5347D">
        <w:rPr>
          <w:b w:val="0"/>
          <w:bCs/>
          <w:sz w:val="20"/>
          <w:szCs w:val="20"/>
        </w:rPr>
      </w:r>
      <w:r w:rsidR="00A8186B">
        <w:rPr>
          <w:b w:val="0"/>
          <w:bCs/>
          <w:sz w:val="20"/>
          <w:szCs w:val="20"/>
        </w:rPr>
        <w:tab/>
      </w:r>
      <w:r w:rsidR="00785702" w:rsidRPr="00D5347D">
        <w:rPr>
          <w:b w:val="0"/>
          <w:bCs/>
          <w:sz w:val="20"/>
          <w:szCs w:val="20"/>
        </w:rPr>
        <w:t xml:space="preserve">2000.May/3 years</w:t>
      </w:r>
      <w:r w:rsidR="00C43488"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Pixel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devs * 10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signature acquire application, recognition and authentication of human signature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scientific research (documentation, research, terminology), analysis, design, development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Acquired research data from 60 people x 5 specimens.Low false-positive and low false-negatives reached.Used: Digital Signal Processing techniques, genetic algorithms, neural networks.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Windows NT, Visual Studio .net, c++, cppUnit, java, jUnit, SourceSafe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Inventory Web ERP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2 devs * 6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Inventory Management Module, as a part of an ERP system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Internet Enabled, Component Oriented, Web Based (JSP 1.2, Servlets, Enterprise Java Beans 1.1, Application Server - Jonas, Servlets Container - Tomcat 3.2.1, Web Server - Apache), Visual SourceSafe, Rational Rose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Rhyme Dictionary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1 month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rhyme dictionary for Litera Printing House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words processing, development,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Windows NT, Visual Studio .net, c++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English/Italian/Spanish - Romanian Dictionary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 dev * 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dictionaries series for Niculescu Printing House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words processing, development,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Windows NT, Visual Studio .net, c++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Conta Web ERP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15 people * 12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Financial Management Web Module, as a part of an ERP system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analysis, design, database design, development,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Achievements: Helped database developers to migrate to object oriented development in java.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Internet Enabled, Component Oriented, Web Based (JSP 1.2, Servlets, Enterprise Java Beans 1.1, Application Server - Jonas, Servlets Container - Tomcat 3.2.1, Web Server - Apache), Visual SourceSafe, Rational Rose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</w:p>
    <w:p w14:paraId="6B574BD3" w14:textId="1CE01287" w:rsidR="00190236" w:rsidRDefault="004C3214" w:rsidP="007A5003">
      <w:pPr>
        <w:pStyle w:val="Heading30"/>
        <w:tabs>
          <w:tab w:val="right" w:pos="9357"/>
        </w:tabs>
      </w:pPr>
      <w:r>
        <w:t xml:space="preserve">System 3D Project</w:t>
      </w:r>
      <w:r w:rsidR="007A5003">
        <w:rPr>
          <w:b w:val="0"/>
          <w:bCs/>
        </w:rPr>
        <w:tab/>
      </w:r>
      <w:r w:rsidR="00785702" w:rsidRPr="00D5347D">
        <w:rPr>
          <w:b w:val="0"/>
          <w:bCs/>
        </w:rPr>
        <w:t xml:space="preserve">7 people * 5 months</w:t>
      </w:r>
      <w:r w:rsidR="00387EA8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E230A8">
        <w:rPr>
          <w:b w:val="0"/>
          <w:bCs/>
        </w:rPr>
      </w:r>
      <w:r w:rsidR="00DC7E03" w:rsidRPr="00D5347D">
        <w:rPr>
          <w:b w:val="0"/>
          <w:bCs/>
        </w:rPr>
      </w:r>
      <w:r w:rsidR="00785702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Description: Project Management Module, as a part of an ERP system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Roles: database design, development, testing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Technologies: Designer 2000, Developer 2000 (Forms 6.0, Reports .0), Visual SourceSafe, Rational Rose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</w:p>
    <w:p w14:paraId="7535FC79" w14:textId="125BBC49" w:rsidR="007D1F47" w:rsidRPr="008C4770" w:rsidRDefault="00FC5E1A" w:rsidP="008C4770">
      <w:pPr>
        <w:pStyle w:val="Heading1"/>
      </w:pPr>
      <w:r w:rsidRPr="00D5347D">
        <w:t xml:space="preserve">Diplomas and Certifications</w:t>
      </w:r>
      <w:r w:rsidR="007448B7" w:rsidRPr="00F85AE0">
        <w:rPr>
          <w:rFonts w:ascii="Arial" w:hAnsi="Arial" w:cs="Arial"/>
        </w:rPr>
      </w:r>
      <w:r w:rsidRPr="00F85AE0">
        <w:rPr>
          <w:rFonts w:ascii="Arial" w:hAnsi="Arial" w:cs="Arial"/>
        </w:rPr>
      </w:r>
      <w:r w:rsidR="005C57BB" w:rsidRPr="00F85AE0">
        <w:rPr>
          <w:rFonts w:ascii="Arial" w:hAnsi="Arial" w:cs="Arial"/>
        </w:rPr>
      </w:r>
    </w:p>
    <w:p w14:paraId="15285390" w14:textId="03D9F968" w:rsidR="00A96730" w:rsidRPr="00A96730" w:rsidRDefault="00A96730" w:rsidP="00A8186B">
      <w:pPr>
        <w:pStyle w:val="Heading2"/>
        <w:tabs>
          <w:tab w:val="right" w:pos="9357"/>
        </w:tabs>
      </w:pPr>
      <w:r w:rsidRPr="00D5347D">
        <w:rPr>
          <w:b w:val="0"/>
          <w:bCs/>
          <w:sz w:val="20"/>
          <w:szCs w:val="20"/>
        </w:rPr>
      </w:r>
      <w:r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  <w:sz w:val="20"/>
          <w:szCs w:val="20"/>
        </w:rPr>
      </w:r>
      <w:r w:rsidR="00DC7E03" w:rsidRPr="00D5347D">
        <w:rPr>
          <w:b w:val="0"/>
          <w:bCs/>
        </w:rPr>
      </w:r>
      <w:r w:rsidR="00DC7E03" w:rsidRPr="00D5347D">
        <w:rPr>
          <w:b w:val="0"/>
          <w:bCs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2014 - Principles of Reactive Programming</w:t>
      </w:r>
      <w:r w:rsidR="006673DC">
        <w:tab/>
      </w:r>
      <w:r w:rsidR="000F6E6A">
        <w:t xml:space="preserve">Coursera - with distinction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2013 - Functional Programming Principles in Scala</w:t>
      </w:r>
      <w:r w:rsidR="006673DC">
        <w:tab/>
      </w:r>
      <w:r w:rsidR="000F6E6A">
        <w:t xml:space="preserve">Coursera - with distinction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2002 - CCNA - Semester 1</w:t>
      </w:r>
      <w:r w:rsidR="006673DC">
        <w:tab/>
      </w:r>
      <w:r w:rsidR="000F6E6A">
        <w:t xml:space="preserve">CISCO - 44/45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2000 - Oracle Designer - First Class</w:t>
      </w:r>
      <w:r w:rsidR="006673DC">
        <w:tab/>
      </w:r>
      <w:r w:rsidR="000F6E6A">
        <w:t xml:space="preserve">Oracle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2000 - Oracle Designer - Systems Modeling</w:t>
      </w:r>
      <w:r w:rsidR="006673DC">
        <w:tab/>
      </w:r>
      <w:r w:rsidR="000F6E6A">
        <w:t xml:space="preserve">Oracle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2000 - Oracle Designer - Forms Generation</w:t>
      </w:r>
      <w:r w:rsidR="006673DC">
        <w:tab/>
      </w:r>
      <w:r w:rsidR="000F6E6A">
        <w:t xml:space="preserve">Oracle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2000 - Oracle Designer - Data Modeling and Relational Database Design</w:t>
      </w:r>
      <w:r w:rsidR="006673DC">
        <w:tab/>
      </w:r>
      <w:r w:rsidR="000F6E6A">
        <w:t xml:space="preserve">Oracle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1997 - Computer Science National Contest</w:t>
      </w:r>
      <w:r w:rsidR="006673DC">
        <w:tab/>
      </w:r>
      <w:r w:rsidR="000F6E6A">
        <w:t xml:space="preserve">National College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1996 - Olympiad in Informatics</w:t>
      </w:r>
      <w:r w:rsidR="006673DC">
        <w:tab/>
      </w:r>
      <w:r w:rsidR="000F6E6A">
        <w:t xml:space="preserve">National College</w:t>
      </w:r>
      <w:r w:rsidR="009E79BD">
        <w:rPr>
          <w:rFonts w:ascii="Arial" w:hAnsi="Arial" w:cs="Arial"/>
        </w:rPr>
      </w:r>
      <w:r w:rsidR="00AA0770" w:rsidRPr="00D5347D">
        <w:rPr>
          <w:b w:val="0"/>
          <w:bCs/>
        </w:rPr>
      </w:r>
      <w:r w:rsidR="00CC73B1" w:rsidRPr="00D5347D">
        <w:rPr>
          <w:b w:val="0"/>
          <w:bCs/>
        </w:rPr>
      </w:r>
      <w:r w:rsidR="00190236" w:rsidRPr="00D5347D">
        <w:rPr>
          <w:b w:val="0"/>
          <w:bCs/>
        </w:rPr>
      </w:r>
    </w:p>
    <w:p w14:paraId="3F963E0F" w14:textId="45FB99E5" w:rsidR="00190236" w:rsidRDefault="00114E1F" w:rsidP="006673DC">
      <w:pPr>
        <w:pStyle w:val="line-resumeexperience"/>
        <w:tabs>
          <w:tab w:val="left" w:pos="709"/>
        </w:tabs>
      </w:pPr>
      <w:r w:rsidRPr="00114E1F">
        <w:t xml:space="preserve">1995 - Olympiad in Informatics</w:t>
      </w:r>
      <w:r w:rsidR="006673DC">
        <w:tab/>
      </w:r>
      <w:r w:rsidR="000F6E6A">
        <w:t xml:space="preserve">National College</w:t>
      </w:r>
      <w:r w:rsidR="009E79BD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3B6AEA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785702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BE12C4" w:rsidRPr="003E5106">
        <w:rPr>
          <w:rFonts w:ascii="Arial" w:hAnsi="Arial" w:cs="Arial"/>
        </w:rPr>
      </w:r>
      <w:r w:rsidR="00CB4C03" w:rsidRPr="003E5106">
        <w:rPr>
          <w:rFonts w:ascii="Arial" w:hAnsi="Arial" w:cs="Arial"/>
        </w:rPr>
      </w:r>
      <w:r w:rsidR="00BC1772" w:rsidRPr="003E5106">
        <w:rPr>
          <w:rFonts w:ascii="Arial" w:hAnsi="Arial" w:cs="Arial"/>
        </w:rPr>
      </w:r>
    </w:p>
    <w:p w14:paraId="1DC4E11A" w14:textId="24005D9B" w:rsidR="00B02EAB" w:rsidRPr="003E5106" w:rsidRDefault="00B02EAB" w:rsidP="00B02EAB">
      <w:pPr>
        <w:widowControl w:val="0"/>
        <w:jc w:val="both"/>
        <w:rPr>
          <w:rFonts w:ascii="Arial" w:hAnsi="Arial" w:cs="Arial"/>
        </w:rPr>
      </w:pPr>
    </w:p>
    <w:sectPr w:rsidR="00B02EAB" w:rsidRPr="00B02EAB">
      <w:footerReference w:type="default" r:id="rId28"/>
      <w:footerReference w:type="first" r:id="rId29"/>
      <w:pgSz w:w="11906" w:h="16838"/>
      <w:pgMar w:top="360" w:right="850" w:bottom="459" w:left="1699" w:header="720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D26E" w14:textId="77777777" w:rsidR="00C00092" w:rsidRDefault="00C00092">
      <w:r>
        <w:separator/>
      </w:r>
    </w:p>
  </w:endnote>
  <w:endnote w:type="continuationSeparator" w:id="0">
    <w:p w14:paraId="37DF6314" w14:textId="77777777" w:rsidR="00C00092" w:rsidRDefault="00C00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0246" w14:textId="7AE0DA5F" w:rsidR="00E721C6" w:rsidRPr="00930199" w:rsidRDefault="00930199" w:rsidP="00930199">
    <w:pPr>
      <w:pStyle w:val="Footer"/>
      <w:tabs>
        <w:tab w:val="clear" w:pos="4819"/>
        <w:tab w:val="clear" w:pos="9071"/>
        <w:tab w:val="right" w:pos="9357"/>
      </w:tabs>
      <w:rPr>
        <w:rFonts w:ascii="Arial" w:hAnsi="Arial" w:cs="Arial"/>
        <w:color w:val="D9E2F3"/>
      </w:rPr>
    </w:pPr>
    <w:r>
      <w:rPr>
        <w:rFonts w:ascii="Calibri" w:hAnsi="Calibri" w:cs="Calibri"/>
        <w:color w:val="5B9BD5"/>
        <w:sz w:val="16"/>
        <w:szCs w:val="16"/>
      </w:rPr>
      <w:t xml:space="preserve">Powered by raisercostin.org</w:t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ab/>
    </w:r>
    <w:r w:rsidR="009B3518"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 xml:space="preserve">Costin Grigore</w:t>
    </w:r>
    <w:r>
      <w:rPr>
        <w:rFonts w:ascii="Calibri" w:hAnsi="Calibri" w:cs="Calibri"/>
        <w:color w:val="5B9BD5"/>
        <w:sz w:val="16"/>
        <w:szCs w:val="16"/>
      </w:rPr>
      <w:t xml:space="preserve"> – </w:t>
      <w:t xml:space="preserve">Hands-On Software Architect</w:t>
      <w:t xml:space="preserve"> – </w:t>
      <w:t xml:space="preserve">2025-12-01</w:t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</w:r>
    <w:r w:rsidR="00A25E63">
      <w:rPr>
        <w:rFonts w:ascii="Calibri" w:hAnsi="Calibri" w:cs="Calibri"/>
        <w:color w:val="5B9BD5"/>
        <w:sz w:val="16"/>
        <w:szCs w:val="16"/>
      </w:rPr>
      <w:t xml:space="preserve"> - </w:t>
    </w:r>
    <w:r w:rsidR="00A25E63">
      <w:rPr>
        <w:rFonts w:ascii="Calibri" w:hAnsi="Calibri" w:cs="Calibri"/>
        <w:color w:val="5B9BD5"/>
        <w:sz w:val="16"/>
        <w:szCs w:val="16"/>
      </w:rPr>
      <w:fldChar w:fldCharType="begin"/>
    </w:r>
    <w:r w:rsidR="00A25E63">
      <w:rPr>
        <w:rFonts w:ascii="Calibri" w:hAnsi="Calibri" w:cs="Calibri"/>
        <w:color w:val="5B9BD5"/>
        <w:sz w:val="16"/>
        <w:szCs w:val="16"/>
      </w:rPr>
      <w:instrText xml:space="preserve"> PAGE </w:instrText>
    </w:r>
    <w:r w:rsidR="00A25E63">
      <w:rPr>
        <w:rFonts w:ascii="Calibri" w:hAnsi="Calibri" w:cs="Calibri"/>
        <w:color w:val="5B9BD5"/>
        <w:sz w:val="16"/>
        <w:szCs w:val="16"/>
      </w:rPr>
      <w:fldChar w:fldCharType="separate"/>
    </w:r>
    <w:r w:rsidR="00A25E63">
      <w:rPr>
        <w:rFonts w:ascii="Calibri" w:hAnsi="Calibri" w:cs="Calibri"/>
        <w:color w:val="5B9BD5"/>
        <w:sz w:val="16"/>
        <w:szCs w:val="16"/>
      </w:rPr>
      <w:t>7</w:t>
    </w:r>
    <w:r w:rsidR="00A25E63">
      <w:rPr>
        <w:rFonts w:ascii="Calibri" w:hAnsi="Calibri" w:cs="Calibri"/>
        <w:color w:val="5B9BD5"/>
        <w:sz w:val="16"/>
        <w:szCs w:val="16"/>
      </w:rPr>
      <w:fldChar w:fldCharType="end"/>
    </w:r>
    <w:r w:rsidR="00A25E63">
      <w:rPr>
        <w:rFonts w:ascii="Calibri" w:hAnsi="Calibri" w:cs="Calibri"/>
        <w:color w:val="5B9BD5"/>
        <w:sz w:val="16"/>
        <w:szCs w:val="16"/>
      </w:rPr>
      <w:t>/</w:t>
    </w:r>
    <w:r w:rsidR="00A25E63">
      <w:rPr>
        <w:rFonts w:ascii="Calibri" w:hAnsi="Calibri" w:cs="Calibri"/>
        <w:color w:val="5B9BD5"/>
        <w:sz w:val="16"/>
        <w:szCs w:val="16"/>
      </w:rPr>
      <w:fldChar w:fldCharType="begin"/>
    </w:r>
    <w:r w:rsidR="00A25E63">
      <w:rPr>
        <w:rFonts w:ascii="Calibri" w:hAnsi="Calibri" w:cs="Calibri"/>
        <w:color w:val="5B9BD5"/>
        <w:sz w:val="16"/>
        <w:szCs w:val="16"/>
      </w:rPr>
      <w:instrText xml:space="preserve"> NUMPAGES \* ARABIC </w:instrText>
    </w:r>
    <w:r w:rsidR="00A25E63">
      <w:rPr>
        <w:rFonts w:ascii="Calibri" w:hAnsi="Calibri" w:cs="Calibri"/>
        <w:color w:val="5B9BD5"/>
        <w:sz w:val="16"/>
        <w:szCs w:val="16"/>
      </w:rPr>
      <w:fldChar w:fldCharType="separate"/>
    </w:r>
    <w:r w:rsidR="00A25E63">
      <w:rPr>
        <w:rFonts w:ascii="Calibri" w:hAnsi="Calibri" w:cs="Calibri"/>
        <w:color w:val="5B9BD5"/>
        <w:sz w:val="16"/>
        <w:szCs w:val="16"/>
      </w:rPr>
      <w:t>7</w:t>
    </w:r>
    <w:r w:rsidR="00A25E63">
      <w:rPr>
        <w:rFonts w:ascii="Calibri" w:hAnsi="Calibri" w:cs="Calibri"/>
        <w:color w:val="5B9BD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DB9D" w14:textId="0D264332" w:rsidR="00E721C6" w:rsidRPr="00930199" w:rsidRDefault="00930199" w:rsidP="00930199">
    <w:pPr>
      <w:pStyle w:val="Footer"/>
      <w:tabs>
        <w:tab w:val="clear" w:pos="4819"/>
        <w:tab w:val="clear" w:pos="9071"/>
        <w:tab w:val="right" w:pos="9357"/>
      </w:tabs>
      <w:rPr>
        <w:rFonts w:ascii="Arial" w:hAnsi="Arial" w:cs="Arial"/>
        <w:color w:val="D9E2F3"/>
      </w:rPr>
    </w:pPr>
    <w:r>
      <w:rPr>
        <w:rFonts w:ascii="Calibri" w:hAnsi="Calibri" w:cs="Calibri"/>
        <w:color w:val="5B9BD5"/>
        <w:sz w:val="16"/>
        <w:szCs w:val="16"/>
      </w:rPr>
      <w:t xml:space="preserve">Powered by raisercostin.org</w:t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ab/>
    </w:r>
    <w:r w:rsidR="009B3518"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 xml:space="preserve">2025-12-01</w:t>
    </w:r>
    <w:r>
      <w:rPr>
        <w:rFonts w:ascii="Calibri" w:hAnsi="Calibri" w:cs="Calibri"/>
        <w:color w:val="5B9BD5"/>
        <w:sz w:val="16"/>
        <w:szCs w:val="16"/>
      </w:rPr>
    </w:r>
    <w:r>
      <w:rPr>
        <w:rFonts w:ascii="Calibri" w:hAnsi="Calibri" w:cs="Calibri"/>
        <w:color w:val="5B9BD5"/>
        <w:sz w:val="16"/>
        <w:szCs w:val="16"/>
      </w:rPr>
      <w:t xml:space="preserve"> - </w:t>
    </w:r>
    <w:r>
      <w:rPr>
        <w:rFonts w:ascii="Calibri" w:hAnsi="Calibri" w:cs="Calibri"/>
        <w:color w:val="5B9BD5"/>
        <w:sz w:val="16"/>
        <w:szCs w:val="16"/>
      </w:rPr>
      <w:fldChar w:fldCharType="begin"/>
    </w:r>
    <w:r>
      <w:rPr>
        <w:rFonts w:ascii="Calibri" w:hAnsi="Calibri" w:cs="Calibri"/>
        <w:color w:val="5B9BD5"/>
        <w:sz w:val="16"/>
        <w:szCs w:val="16"/>
      </w:rPr>
      <w:instrText xml:space="preserve"> PAGE </w:instrText>
    </w:r>
    <w:r>
      <w:rPr>
        <w:rFonts w:ascii="Calibri" w:hAnsi="Calibri" w:cs="Calibri"/>
        <w:color w:val="5B9BD5"/>
        <w:sz w:val="16"/>
        <w:szCs w:val="16"/>
      </w:rPr>
      <w:fldChar w:fldCharType="separate"/>
    </w:r>
    <w:r>
      <w:rPr>
        <w:rFonts w:ascii="Calibri" w:hAnsi="Calibri" w:cs="Calibri"/>
        <w:color w:val="5B9BD5"/>
        <w:sz w:val="16"/>
        <w:szCs w:val="16"/>
      </w:rPr>
      <w:t>2</w:t>
    </w:r>
    <w:r>
      <w:rPr>
        <w:rFonts w:ascii="Calibri" w:hAnsi="Calibri" w:cs="Calibri"/>
        <w:color w:val="5B9BD5"/>
        <w:sz w:val="16"/>
        <w:szCs w:val="16"/>
      </w:rPr>
      <w:fldChar w:fldCharType="end"/>
    </w:r>
    <w:r>
      <w:rPr>
        <w:rFonts w:ascii="Calibri" w:hAnsi="Calibri" w:cs="Calibri"/>
        <w:color w:val="5B9BD5"/>
        <w:sz w:val="16"/>
        <w:szCs w:val="16"/>
      </w:rPr>
      <w:t>/</w:t>
    </w:r>
    <w:r>
      <w:rPr>
        <w:rFonts w:ascii="Calibri" w:hAnsi="Calibri" w:cs="Calibri"/>
        <w:color w:val="5B9BD5"/>
        <w:sz w:val="16"/>
        <w:szCs w:val="16"/>
      </w:rPr>
      <w:fldChar w:fldCharType="begin"/>
    </w:r>
    <w:r>
      <w:rPr>
        <w:rFonts w:ascii="Calibri" w:hAnsi="Calibri" w:cs="Calibri"/>
        <w:color w:val="5B9BD5"/>
        <w:sz w:val="16"/>
        <w:szCs w:val="16"/>
      </w:rPr>
      <w:instrText xml:space="preserve"> NUMPAGES \* ARABIC </w:instrText>
    </w:r>
    <w:r>
      <w:rPr>
        <w:rFonts w:ascii="Calibri" w:hAnsi="Calibri" w:cs="Calibri"/>
        <w:color w:val="5B9BD5"/>
        <w:sz w:val="16"/>
        <w:szCs w:val="16"/>
      </w:rPr>
      <w:fldChar w:fldCharType="separate"/>
    </w:r>
    <w:r>
      <w:rPr>
        <w:rFonts w:ascii="Calibri" w:hAnsi="Calibri" w:cs="Calibri"/>
        <w:color w:val="5B9BD5"/>
        <w:sz w:val="16"/>
        <w:szCs w:val="16"/>
      </w:rPr>
      <w:t>7</w:t>
    </w:r>
    <w:r>
      <w:rPr>
        <w:rFonts w:ascii="Calibri" w:hAnsi="Calibri" w:cs="Calibri"/>
        <w:color w:val="5B9BD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6132" w14:textId="77777777" w:rsidR="00C00092" w:rsidRDefault="00C00092">
      <w:r>
        <w:separator/>
      </w:r>
    </w:p>
  </w:footnote>
  <w:footnote w:type="continuationSeparator" w:id="0">
    <w:p w14:paraId="1BC4DCED" w14:textId="77777777" w:rsidR="00C00092" w:rsidRDefault="00C00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997"/>
      <w:numFmt w:val="bullet"/>
      <w:pStyle w:val="Achievment-Line"/>
      <w:lvlText w:val="-"/>
      <w:lvlJc w:val="left"/>
      <w:pPr>
        <w:tabs>
          <w:tab w:val="num" w:pos="506"/>
        </w:tabs>
        <w:ind w:left="506" w:hanging="360"/>
      </w:pPr>
      <w:rPr>
        <w:rFonts w:ascii="Garamond" w:hAnsi="Garamond" w:cs="Times New Roman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200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pStyle w:val="Achievement"/>
      <w:lvlText w:val=""/>
      <w:lvlJc w:val="left"/>
      <w:pPr>
        <w:tabs>
          <w:tab w:val="num" w:pos="240"/>
        </w:tabs>
        <w:ind w:left="240" w:hanging="240"/>
      </w:pPr>
      <w:rPr>
        <w:rFonts w:ascii="Wingdings" w:hAnsi="Wingdings" w:cs="Wingdings"/>
        <w:sz w:val="12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line-resumeexperien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fr-FR"/>
      </w:rPr>
    </w:lvl>
  </w:abstractNum>
  <w:abstractNum w:abstractNumId="6" w15:restartNumberingAfterBreak="0">
    <w:nsid w:val="17066541"/>
    <w:multiLevelType w:val="hybridMultilevel"/>
    <w:tmpl w:val="2AD2174E"/>
    <w:lvl w:ilvl="0" w:tplc="B6D0B7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872288">
    <w:abstractNumId w:val="0"/>
  </w:num>
  <w:num w:numId="2" w16cid:durableId="1258103177">
    <w:abstractNumId w:val="1"/>
  </w:num>
  <w:num w:numId="3" w16cid:durableId="989020475">
    <w:abstractNumId w:val="2"/>
  </w:num>
  <w:num w:numId="4" w16cid:durableId="1106079644">
    <w:abstractNumId w:val="3"/>
  </w:num>
  <w:num w:numId="5" w16cid:durableId="1896697054">
    <w:abstractNumId w:val="4"/>
  </w:num>
  <w:num w:numId="6" w16cid:durableId="853110530">
    <w:abstractNumId w:val="5"/>
  </w:num>
  <w:num w:numId="7" w16cid:durableId="23141430">
    <w:abstractNumId w:val="5"/>
  </w:num>
  <w:num w:numId="8" w16cid:durableId="92432745">
    <w:abstractNumId w:val="5"/>
  </w:num>
  <w:num w:numId="9" w16cid:durableId="814833572">
    <w:abstractNumId w:val="5"/>
  </w:num>
  <w:num w:numId="10" w16cid:durableId="1614551785">
    <w:abstractNumId w:val="5"/>
  </w:num>
  <w:num w:numId="11" w16cid:durableId="491485431">
    <w:abstractNumId w:val="5"/>
  </w:num>
  <w:num w:numId="12" w16cid:durableId="1783306299">
    <w:abstractNumId w:val="5"/>
  </w:num>
  <w:num w:numId="13" w16cid:durableId="2022774727">
    <w:abstractNumId w:val="6"/>
  </w:num>
  <w:num w:numId="14" w16cid:durableId="934292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EF3"/>
    <w:rsid w:val="00000393"/>
    <w:rsid w:val="00000FDB"/>
    <w:rsid w:val="000070B9"/>
    <w:rsid w:val="00041CC8"/>
    <w:rsid w:val="00065BB3"/>
    <w:rsid w:val="00081D0C"/>
    <w:rsid w:val="000938F4"/>
    <w:rsid w:val="000E02C2"/>
    <w:rsid w:val="000F6E6A"/>
    <w:rsid w:val="0010614F"/>
    <w:rsid w:val="001073A2"/>
    <w:rsid w:val="00114E1F"/>
    <w:rsid w:val="0012583B"/>
    <w:rsid w:val="0016184F"/>
    <w:rsid w:val="00172CE9"/>
    <w:rsid w:val="00182038"/>
    <w:rsid w:val="00184FBF"/>
    <w:rsid w:val="00186C42"/>
    <w:rsid w:val="00190236"/>
    <w:rsid w:val="00197B25"/>
    <w:rsid w:val="001A6338"/>
    <w:rsid w:val="001C4278"/>
    <w:rsid w:val="001E6590"/>
    <w:rsid w:val="001E7A8D"/>
    <w:rsid w:val="00200F98"/>
    <w:rsid w:val="00206792"/>
    <w:rsid w:val="00212EF8"/>
    <w:rsid w:val="002138C9"/>
    <w:rsid w:val="00231032"/>
    <w:rsid w:val="00266BBC"/>
    <w:rsid w:val="0026728C"/>
    <w:rsid w:val="00276925"/>
    <w:rsid w:val="002C7BF5"/>
    <w:rsid w:val="002F30DD"/>
    <w:rsid w:val="00305139"/>
    <w:rsid w:val="00334490"/>
    <w:rsid w:val="00337478"/>
    <w:rsid w:val="00387EA8"/>
    <w:rsid w:val="00390EF3"/>
    <w:rsid w:val="003B6AEA"/>
    <w:rsid w:val="003C45A3"/>
    <w:rsid w:val="003C5339"/>
    <w:rsid w:val="003E5106"/>
    <w:rsid w:val="004931A7"/>
    <w:rsid w:val="004A5FBD"/>
    <w:rsid w:val="004C0E33"/>
    <w:rsid w:val="004C3214"/>
    <w:rsid w:val="00541839"/>
    <w:rsid w:val="00572B4B"/>
    <w:rsid w:val="005A4FC3"/>
    <w:rsid w:val="005A633F"/>
    <w:rsid w:val="005C57BB"/>
    <w:rsid w:val="005E49E2"/>
    <w:rsid w:val="006037D2"/>
    <w:rsid w:val="00614284"/>
    <w:rsid w:val="00617519"/>
    <w:rsid w:val="00632423"/>
    <w:rsid w:val="006431DE"/>
    <w:rsid w:val="00661ED7"/>
    <w:rsid w:val="006673DC"/>
    <w:rsid w:val="00691C5F"/>
    <w:rsid w:val="0069499B"/>
    <w:rsid w:val="00695BD1"/>
    <w:rsid w:val="006A3B55"/>
    <w:rsid w:val="006E77A7"/>
    <w:rsid w:val="006F44B5"/>
    <w:rsid w:val="00706CFF"/>
    <w:rsid w:val="00743514"/>
    <w:rsid w:val="007443A8"/>
    <w:rsid w:val="007448B7"/>
    <w:rsid w:val="00761D03"/>
    <w:rsid w:val="00785702"/>
    <w:rsid w:val="00796C9D"/>
    <w:rsid w:val="007A5003"/>
    <w:rsid w:val="007B7DCC"/>
    <w:rsid w:val="007D1F47"/>
    <w:rsid w:val="007F7C71"/>
    <w:rsid w:val="00804970"/>
    <w:rsid w:val="00810E2B"/>
    <w:rsid w:val="00820F85"/>
    <w:rsid w:val="00822382"/>
    <w:rsid w:val="00842898"/>
    <w:rsid w:val="0085342C"/>
    <w:rsid w:val="00884D43"/>
    <w:rsid w:val="008C4770"/>
    <w:rsid w:val="008D72A1"/>
    <w:rsid w:val="009103E1"/>
    <w:rsid w:val="009275BB"/>
    <w:rsid w:val="00930199"/>
    <w:rsid w:val="009442E8"/>
    <w:rsid w:val="009A0B34"/>
    <w:rsid w:val="009B3518"/>
    <w:rsid w:val="009B4F40"/>
    <w:rsid w:val="009E08EC"/>
    <w:rsid w:val="009E79BD"/>
    <w:rsid w:val="009F49B0"/>
    <w:rsid w:val="009F779A"/>
    <w:rsid w:val="00A06949"/>
    <w:rsid w:val="00A16552"/>
    <w:rsid w:val="00A17BFD"/>
    <w:rsid w:val="00A25E63"/>
    <w:rsid w:val="00A26EE8"/>
    <w:rsid w:val="00A73178"/>
    <w:rsid w:val="00A8186B"/>
    <w:rsid w:val="00A92930"/>
    <w:rsid w:val="00A955AA"/>
    <w:rsid w:val="00A96730"/>
    <w:rsid w:val="00A96BB7"/>
    <w:rsid w:val="00AA0770"/>
    <w:rsid w:val="00AE2ED0"/>
    <w:rsid w:val="00AE541C"/>
    <w:rsid w:val="00AE62AA"/>
    <w:rsid w:val="00B02EAB"/>
    <w:rsid w:val="00B04B87"/>
    <w:rsid w:val="00B429B5"/>
    <w:rsid w:val="00B669E4"/>
    <w:rsid w:val="00B71DC2"/>
    <w:rsid w:val="00B94655"/>
    <w:rsid w:val="00BC1772"/>
    <w:rsid w:val="00BE12C4"/>
    <w:rsid w:val="00C00092"/>
    <w:rsid w:val="00C02C2F"/>
    <w:rsid w:val="00C06940"/>
    <w:rsid w:val="00C23BDB"/>
    <w:rsid w:val="00C37BC2"/>
    <w:rsid w:val="00C43488"/>
    <w:rsid w:val="00C66414"/>
    <w:rsid w:val="00CB4C03"/>
    <w:rsid w:val="00CC145F"/>
    <w:rsid w:val="00CC1CC9"/>
    <w:rsid w:val="00CC73B1"/>
    <w:rsid w:val="00CD443D"/>
    <w:rsid w:val="00CD628F"/>
    <w:rsid w:val="00D11E11"/>
    <w:rsid w:val="00D42103"/>
    <w:rsid w:val="00D47EE4"/>
    <w:rsid w:val="00D5347D"/>
    <w:rsid w:val="00D572D1"/>
    <w:rsid w:val="00D57EF6"/>
    <w:rsid w:val="00D62CF0"/>
    <w:rsid w:val="00D66328"/>
    <w:rsid w:val="00D7323A"/>
    <w:rsid w:val="00DA683A"/>
    <w:rsid w:val="00DB2C09"/>
    <w:rsid w:val="00DC7E03"/>
    <w:rsid w:val="00DF0AF9"/>
    <w:rsid w:val="00E16CEB"/>
    <w:rsid w:val="00E230A8"/>
    <w:rsid w:val="00E60B90"/>
    <w:rsid w:val="00E663E8"/>
    <w:rsid w:val="00E721C6"/>
    <w:rsid w:val="00E91B04"/>
    <w:rsid w:val="00E95AEB"/>
    <w:rsid w:val="00EA4156"/>
    <w:rsid w:val="00EC5CEC"/>
    <w:rsid w:val="00EC7958"/>
    <w:rsid w:val="00ED7372"/>
    <w:rsid w:val="00EF7DB2"/>
    <w:rsid w:val="00F24D20"/>
    <w:rsid w:val="00F33145"/>
    <w:rsid w:val="00F4273E"/>
    <w:rsid w:val="00F71DCB"/>
    <w:rsid w:val="00F85AE0"/>
    <w:rsid w:val="00FA7251"/>
    <w:rsid w:val="00FB00ED"/>
    <w:rsid w:val="00FC2038"/>
    <w:rsid w:val="00FC5E1A"/>
    <w:rsid w:val="00FD74B4"/>
    <w:rsid w:val="00F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AFD5ED"/>
  <w15:chartTrackingRefBased/>
  <w15:docId w15:val="{78C5E888-9CED-4EEE-9C67-9CB874FA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EAB"/>
    <w:pPr>
      <w:suppressAutoHyphens/>
    </w:pPr>
    <w:rPr>
      <w:lang w:val="en-US" w:eastAsia="zh-CN"/>
    </w:rPr>
  </w:style>
  <w:style w:type="paragraph" w:styleId="Heading1">
    <w:name w:val="heading 1"/>
    <w:basedOn w:val="Section1"/>
    <w:next w:val="Normal"/>
    <w:qFormat/>
    <w:rsid w:val="00D5347D"/>
    <w:pPr>
      <w:outlineLvl w:val="0"/>
    </w:pPr>
  </w:style>
  <w:style w:type="paragraph" w:styleId="Heading3">
    <w:name w:val="heading 3"/>
    <w:basedOn w:val="Normal"/>
    <w:next w:val="Normal"/>
    <w:qFormat/>
    <w:rsid w:val="00D5347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Garamond" w:hAnsi="Garamond" w:cs="Times New Roman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Arial" w:hAnsi="Arial" w:cs="Arial" w:hint="default"/>
    </w:rPr>
  </w:style>
  <w:style w:type="character" w:customStyle="1" w:styleId="WW8Num3z5">
    <w:name w:val="WW8Num3z5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hAnsi="Arial" w:cs="Arial" w:hint="default"/>
      <w:b w:val="0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Wingdings" w:hAnsi="Wingdings" w:cs="Wingdings"/>
      <w:sz w:val="12"/>
    </w:rPr>
  </w:style>
  <w:style w:type="character" w:customStyle="1" w:styleId="WW8Num6z0">
    <w:name w:val="WW8Num6z0"/>
    <w:rPr>
      <w:rFonts w:ascii="Symbol" w:hAnsi="Symbol" w:cs="Symbol" w:hint="default"/>
      <w:lang w:val="fr-FR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Arial" w:eastAsia="Times New Roman" w:hAnsi="Arial" w:cs="Arial" w:hint="default"/>
    </w:rPr>
  </w:style>
  <w:style w:type="character" w:customStyle="1" w:styleId="WW8Num2z5">
    <w:name w:val="WW8Num2z5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  <w:sz w:val="20"/>
    </w:rPr>
  </w:style>
  <w:style w:type="character" w:customStyle="1" w:styleId="WW8Num6z2">
    <w:name w:val="WW8Num6z2"/>
    <w:rPr>
      <w:rFonts w:ascii="Wingdings" w:hAnsi="Wingdings" w:cs="Wingdings" w:hint="default"/>
      <w:sz w:val="20"/>
    </w:rPr>
  </w:style>
  <w:style w:type="character" w:styleId="Hyperlink">
    <w:name w:val="Hyperlink"/>
    <w:rPr>
      <w:color w:val="0000FF"/>
      <w:u w:val="single"/>
    </w:rPr>
  </w:style>
  <w:style w:type="character" w:customStyle="1" w:styleId="AchievementChar">
    <w:name w:val="Achievement Char"/>
    <w:rPr>
      <w:rFonts w:ascii="Garamond" w:hAnsi="Garamond" w:cs="Garamond"/>
      <w:sz w:val="22"/>
      <w:lang w:val="en-US" w:bidi="ar-SA"/>
    </w:rPr>
  </w:style>
  <w:style w:type="character" w:customStyle="1" w:styleId="Achievment-LineCharChar">
    <w:name w:val="Achievment-Line Char Char"/>
    <w:rPr>
      <w:rFonts w:ascii="Garamond" w:hAnsi="Garamond" w:cs="Garamond"/>
      <w:sz w:val="22"/>
      <w:lang w:val="en-US" w:bidi="ar-SA"/>
    </w:rPr>
  </w:style>
  <w:style w:type="character" w:customStyle="1" w:styleId="apple-style-span">
    <w:name w:val="apple-style-span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en-US"/>
    </w:rPr>
  </w:style>
  <w:style w:type="character" w:customStyle="1" w:styleId="Heading3Char">
    <w:name w:val="Heading 3 Char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Section1Char">
    <w:name w:val="Section1 Char"/>
    <w:rPr>
      <w:rFonts w:ascii="Calibri" w:hAnsi="Calibri" w:cs="Times-Roman"/>
      <w:color w:val="000000"/>
      <w:sz w:val="32"/>
      <w:szCs w:val="28"/>
      <w:shd w:val="clear" w:color="auto" w:fill="EEECE1"/>
      <w:lang w:val="en-GB"/>
    </w:rPr>
  </w:style>
  <w:style w:type="character" w:customStyle="1" w:styleId="FooterChar">
    <w:name w:val="Footer Char"/>
    <w:rPr>
      <w:lang w:val="en-GB"/>
    </w:rPr>
  </w:style>
  <w:style w:type="character" w:styleId="Emphasis">
    <w:name w:val="Emphasis"/>
    <w:qFormat/>
    <w:rPr>
      <w:i/>
      <w:iCs/>
    </w:rPr>
  </w:style>
  <w:style w:type="character" w:customStyle="1" w:styleId="Section2Char">
    <w:name w:val="Section2 Char"/>
    <w:rPr>
      <w:rFonts w:ascii="Calibri" w:hAnsi="Calibri" w:cs="Times-Roman"/>
      <w:b/>
      <w:color w:val="4F81BD"/>
      <w:sz w:val="28"/>
      <w:szCs w:val="28"/>
      <w:lang w:val="en-GB"/>
    </w:rPr>
  </w:style>
  <w:style w:type="character" w:customStyle="1" w:styleId="public-profile-url">
    <w:name w:val="public-profile-url"/>
  </w:style>
  <w:style w:type="character" w:customStyle="1" w:styleId="apple-converted-space">
    <w:name w:val="apple-converted-space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luci1">
    <w:name w:val="luci1"/>
    <w:basedOn w:val="Normal"/>
    <w:pPr>
      <w:keepNext/>
      <w:shd w:val="clear" w:color="auto" w:fill="E6E6E6"/>
      <w:spacing w:before="480" w:after="240"/>
    </w:pPr>
    <w:rPr>
      <w:rFonts w:ascii="Arial" w:hAnsi="Arial" w:cs="Arial"/>
      <w:sz w:val="28"/>
      <w:lang w:val="ro-RO"/>
    </w:rPr>
  </w:style>
  <w:style w:type="paragraph" w:customStyle="1" w:styleId="costin-normal">
    <w:name w:val="costin-normal"/>
    <w:basedOn w:val="Normal"/>
    <w:pPr>
      <w:widowControl w:val="0"/>
      <w:autoSpaceDE w:val="0"/>
      <w:ind w:firstLine="720"/>
      <w:jc w:val="both"/>
    </w:pPr>
    <w:rPr>
      <w:rFonts w:ascii="Arial" w:hAnsi="Arial" w:cs="Arial"/>
      <w:spacing w:val="2"/>
      <w:sz w:val="22"/>
      <w:szCs w:val="22"/>
      <w:lang w:val="ro-RO"/>
    </w:rPr>
  </w:style>
  <w:style w:type="paragraph" w:customStyle="1" w:styleId="costin-heading1">
    <w:name w:val="costin-heading1"/>
    <w:basedOn w:val="Heading1"/>
    <w:pPr>
      <w:jc w:val="center"/>
    </w:pPr>
    <w:rPr>
      <w:lang w:val="ro-RO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819"/>
        <w:tab w:val="right" w:pos="9071"/>
      </w:tabs>
    </w:pPr>
    <w:rPr>
      <w:lang w:val="en-GB"/>
    </w:rPr>
  </w:style>
  <w:style w:type="paragraph" w:styleId="Footer">
    <w:name w:val="footer"/>
    <w:basedOn w:val="Normal"/>
    <w:pPr>
      <w:tabs>
        <w:tab w:val="center" w:pos="4819"/>
        <w:tab w:val="right" w:pos="9071"/>
      </w:tabs>
    </w:pPr>
    <w:rPr>
      <w:lang w:val="en-GB"/>
    </w:rPr>
  </w:style>
  <w:style w:type="paragraph" w:customStyle="1" w:styleId="Style1">
    <w:name w:val="Style1"/>
    <w:basedOn w:val="Header"/>
    <w:pPr>
      <w:spacing w:before="120" w:line="360" w:lineRule="exact"/>
      <w:jc w:val="both"/>
    </w:pPr>
    <w:rPr>
      <w:rFonts w:ascii="Arial" w:hAnsi="Arial" w:cs="Arial"/>
      <w:b/>
      <w:sz w:val="24"/>
      <w:u w:val="single"/>
    </w:rPr>
  </w:style>
  <w:style w:type="paragraph" w:customStyle="1" w:styleId="Style2">
    <w:name w:val="Style2"/>
    <w:basedOn w:val="Style1"/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</w:pPr>
    <w:rPr>
      <w:u w:val="none"/>
    </w:rPr>
  </w:style>
  <w:style w:type="paragraph" w:customStyle="1" w:styleId="StyleHeading114pt">
    <w:name w:val="Style Heading 1 + 14 pt"/>
    <w:basedOn w:val="Heading1"/>
    <w:pPr>
      <w:shd w:val="clear" w:color="auto" w:fill="E6E6E6"/>
      <w:spacing w:after="120"/>
    </w:pPr>
    <w:rPr>
      <w:rFonts w:ascii="Times New Roman" w:hAnsi="Times New Roman" w:cs="Times New Roman"/>
      <w:b/>
      <w:bCs/>
      <w:sz w:val="28"/>
      <w:szCs w:val="24"/>
    </w:rPr>
  </w:style>
  <w:style w:type="paragraph" w:customStyle="1" w:styleId="JobTitle">
    <w:name w:val="Job Title"/>
    <w:next w:val="Achievement"/>
    <w:pPr>
      <w:suppressAutoHyphens/>
      <w:spacing w:before="40" w:after="40" w:line="220" w:lineRule="atLeast"/>
    </w:pPr>
    <w:rPr>
      <w:rFonts w:ascii="Garamond" w:hAnsi="Garamond" w:cs="Garamond"/>
      <w:i/>
      <w:spacing w:val="5"/>
      <w:sz w:val="23"/>
      <w:lang w:val="en-US" w:eastAsia="zh-CN"/>
    </w:rPr>
  </w:style>
  <w:style w:type="paragraph" w:customStyle="1" w:styleId="Achievement">
    <w:name w:val="Achievement"/>
    <w:basedOn w:val="BodyText"/>
    <w:pPr>
      <w:numPr>
        <w:numId w:val="5"/>
      </w:numPr>
      <w:spacing w:after="60" w:line="240" w:lineRule="atLeast"/>
      <w:jc w:val="both"/>
    </w:pPr>
    <w:rPr>
      <w:rFonts w:ascii="Garamond" w:hAnsi="Garamond" w:cs="Garamond"/>
      <w:sz w:val="22"/>
    </w:rPr>
  </w:style>
  <w:style w:type="paragraph" w:customStyle="1" w:styleId="Achievment-Line">
    <w:name w:val="Achievment-Line"/>
    <w:basedOn w:val="Achievement"/>
    <w:pPr>
      <w:numPr>
        <w:numId w:val="2"/>
      </w:numPr>
      <w:tabs>
        <w:tab w:val="left" w:pos="360"/>
      </w:tabs>
      <w:ind w:left="360" w:firstLine="0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Section1">
    <w:name w:val="Section1"/>
    <w:basedOn w:val="Normal"/>
    <w:next w:val="Heading1"/>
    <w:pPr>
      <w:widowControl w:val="0"/>
      <w:shd w:val="clear" w:color="auto" w:fill="EEECE1"/>
      <w:autoSpaceDE w:val="0"/>
      <w:spacing w:before="600" w:after="200" w:line="264" w:lineRule="auto"/>
    </w:pPr>
    <w:rPr>
      <w:rFonts w:ascii="Calibri" w:hAnsi="Calibri" w:cs="Times-Roman"/>
      <w:color w:val="000000"/>
      <w:sz w:val="32"/>
      <w:szCs w:val="28"/>
      <w:lang w:val="en-GB"/>
    </w:rPr>
  </w:style>
  <w:style w:type="paragraph" w:customStyle="1" w:styleId="Section2">
    <w:name w:val="Section2"/>
    <w:basedOn w:val="Normal"/>
    <w:pPr>
      <w:widowControl w:val="0"/>
      <w:autoSpaceDE w:val="0"/>
      <w:spacing w:before="120"/>
    </w:pPr>
    <w:rPr>
      <w:rFonts w:ascii="Calibri" w:hAnsi="Calibri" w:cs="Times-Roman"/>
      <w:b/>
      <w:color w:val="4F81BD"/>
      <w:sz w:val="28"/>
      <w:szCs w:val="28"/>
      <w:lang w:val="en-GB"/>
    </w:rPr>
  </w:style>
  <w:style w:type="paragraph" w:customStyle="1" w:styleId="resume-project">
    <w:name w:val="resume - project"/>
    <w:basedOn w:val="Normal"/>
    <w:pPr>
      <w:widowControl w:val="0"/>
      <w:spacing w:before="120"/>
      <w:jc w:val="both"/>
    </w:pPr>
    <w:rPr>
      <w:rFonts w:ascii="Arial" w:hAnsi="Arial" w:cs="Arial"/>
    </w:rPr>
  </w:style>
  <w:style w:type="paragraph" w:customStyle="1" w:styleId="line-resumeexperience">
    <w:name w:val="line - resume experience"/>
    <w:basedOn w:val="Normal"/>
    <w:pPr>
      <w:widowControl w:val="0"/>
      <w:numPr>
        <w:numId w:val="6"/>
      </w:numPr>
      <w:tabs>
        <w:tab w:val="right" w:pos="9335"/>
      </w:tabs>
      <w:jc w:val="both"/>
    </w:pPr>
    <w:rPr>
      <w:rFonts w:ascii="Arial" w:hAnsi="Arial" w:cs="Arial"/>
    </w:rPr>
  </w:style>
  <w:style w:type="paragraph" w:customStyle="1" w:styleId="Heading2">
    <w:name w:val="Heading2"/>
    <w:basedOn w:val="Section2"/>
    <w:qFormat/>
    <w:rsid w:val="00A955AA"/>
    <w:pPr>
      <w:outlineLvl w:val="1"/>
    </w:pPr>
  </w:style>
  <w:style w:type="paragraph" w:customStyle="1" w:styleId="Heading30">
    <w:name w:val="Heading3"/>
    <w:basedOn w:val="resume-project"/>
    <w:qFormat/>
    <w:rsid w:val="00A955AA"/>
    <w:pPr>
      <w:outlineLvl w:val="2"/>
    </w:pPr>
    <w:rPr>
      <w:b/>
      <w:color w:val="5B9BD5"/>
    </w:rPr>
  </w:style>
  <w:style w:type="paragraph" w:styleId="Title">
    <w:name w:val="Title"/>
    <w:basedOn w:val="Normal"/>
    <w:next w:val="Normal"/>
    <w:link w:val="TitleChar"/>
    <w:uiPriority w:val="10"/>
    <w:qFormat/>
    <w:rsid w:val="00D5347D"/>
    <w:pPr>
      <w:widowControl w:val="0"/>
      <w:tabs>
        <w:tab w:val="left" w:pos="566"/>
        <w:tab w:val="left" w:pos="1133"/>
        <w:tab w:val="left" w:pos="1700"/>
        <w:tab w:val="left" w:pos="2267"/>
        <w:tab w:val="left" w:pos="2834"/>
        <w:tab w:val="left" w:pos="3401"/>
        <w:tab w:val="left" w:pos="3968"/>
        <w:tab w:val="left" w:pos="4535"/>
        <w:tab w:val="left" w:pos="5102"/>
        <w:tab w:val="left" w:pos="5669"/>
        <w:tab w:val="left" w:pos="6236"/>
        <w:tab w:val="left" w:pos="6803"/>
      </w:tabs>
      <w:autoSpaceDE w:val="0"/>
      <w:jc w:val="center"/>
    </w:pPr>
    <w:rPr>
      <w:rFonts w:ascii="Calibri" w:hAnsi="Calibri" w:cs="Calibri"/>
      <w:color w:val="5B9BD5"/>
      <w:sz w:val="40"/>
      <w:szCs w:val="40"/>
      <w:lang w:val="fi-FI"/>
    </w:rPr>
  </w:style>
  <w:style w:type="character" w:customStyle="1" w:styleId="TitleChar">
    <w:name w:val="Title Char"/>
    <w:link w:val="Title"/>
    <w:uiPriority w:val="10"/>
    <w:rsid w:val="00D5347D"/>
    <w:rPr>
      <w:rFonts w:ascii="Calibri" w:hAnsi="Calibri" w:cs="Calibri"/>
      <w:color w:val="5B9BD5"/>
      <w:sz w:val="40"/>
      <w:szCs w:val="40"/>
      <w:lang w:val="fi-FI" w:eastAsia="zh-CN"/>
    </w:rPr>
  </w:style>
  <w:style w:type="character" w:styleId="UnresolvedMention">
    <w:name w:val="Unresolved Mention"/>
    <w:uiPriority w:val="99"/>
    <w:semiHidden/>
    <w:unhideWhenUsed/>
    <w:rsid w:val="00A25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s://github.com/raisercostin" TargetMode="External"/><Relationship Id="rId13" Type="http://schemas.openxmlformats.org/officeDocument/2006/relationships/hyperlink" Target="https://github.com/raisercostin/goose" TargetMode="External"/><Relationship Id="rId18" Type="http://schemas.openxmlformats.org/officeDocument/2006/relationships/hyperlink" Target="http://www.alvarion.com/" TargetMode="External"/><Relationship Id="rId26" Type="http://schemas.openxmlformats.org/officeDocument/2006/relationships/hyperlink" Target="http://raisercostin.dap.ro/projects/clipse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raisercostin.dap.ro/projects/mp3renamer/" TargetMode="External"/><Relationship Id="rId7" Type="http://schemas.openxmlformats.org/officeDocument/2006/relationships/hyperlink" Target="http://git-awards.com/users/search?login=raisercostin" TargetMode="External"/><Relationship Id="rId12" Type="http://schemas.openxmlformats.org/officeDocument/2006/relationships/hyperlink" Target="https://bintray.com/raisercostin/maven" TargetMode="External"/><Relationship Id="rId17" Type="http://schemas.openxmlformats.org/officeDocument/2006/relationships/hyperlink" Target="http://www.geminisols.com/" TargetMode="External"/><Relationship Id="rId25" Type="http://schemas.openxmlformats.org/officeDocument/2006/relationships/hyperlink" Target="http://raisercostin.dap.ro/projects/selfi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eminisols.com/" TargetMode="External"/><Relationship Id="rId20" Type="http://schemas.openxmlformats.org/officeDocument/2006/relationships/hyperlink" Target="https://play.google.com/store/search?q=zdreanta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o.linkedin.com/in/raisercostin" TargetMode="External"/><Relationship Id="rId24" Type="http://schemas.openxmlformats.org/officeDocument/2006/relationships/hyperlink" Target="http://raisercostin.dap.ro/projects/videoch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YoupiQ.com/" TargetMode="External"/><Relationship Id="rId23" Type="http://schemas.openxmlformats.org/officeDocument/2006/relationships/hyperlink" Target="http://raisercostin.dap.ro/projects/resub/" TargetMode="External"/><Relationship Id="rId28" Type="http://schemas.openxmlformats.org/officeDocument/2006/relationships/footer" Target="footer1.xml"/><Relationship Id="rId10" Type="http://schemas.openxmlformats.org/officeDocument/2006/relationships/hyperlink" Target="http://goodreads.com/raisercostin" TargetMode="External"/><Relationship Id="rId19" Type="http://schemas.openxmlformats.org/officeDocument/2006/relationships/hyperlink" Target="http://freezonetrader.com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stackoverflow.com/users/99248/raisercostin" TargetMode="External"/><Relationship Id="rId14" Type="http://schemas.openxmlformats.org/officeDocument/2006/relationships/hyperlink" Target="http://blog.raisercostin.org/post/own-your-media" TargetMode="External"/><Relationship Id="rId22" Type="http://schemas.openxmlformats.org/officeDocument/2006/relationships/hyperlink" Target="http://raisercostin.dap.ro/projects/refacta/" TargetMode="External"/><Relationship Id="rId27" Type="http://schemas.openxmlformats.org/officeDocument/2006/relationships/hyperlink" Target="http://www.brainbench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7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18318</CharactersWithSpaces>
  <SharedDoc>false</SharedDoc>
  <HLinks>
    <vt:vector size="126" baseType="variant">
      <vt:variant>
        <vt:i4>3014689</vt:i4>
      </vt:variant>
      <vt:variant>
        <vt:i4>60</vt:i4>
      </vt:variant>
      <vt:variant>
        <vt:i4>0</vt:i4>
      </vt:variant>
      <vt:variant>
        <vt:i4>5</vt:i4>
      </vt:variant>
      <vt:variant>
        <vt:lpwstr>http://www.brainbench.com/</vt:lpwstr>
      </vt:variant>
      <vt:variant>
        <vt:lpwstr/>
      </vt:variant>
      <vt:variant>
        <vt:i4>5570646</vt:i4>
      </vt:variant>
      <vt:variant>
        <vt:i4>57</vt:i4>
      </vt:variant>
      <vt:variant>
        <vt:i4>0</vt:i4>
      </vt:variant>
      <vt:variant>
        <vt:i4>5</vt:i4>
      </vt:variant>
      <vt:variant>
        <vt:lpwstr>http://raisercostin.dap.ro/projects/clipser/</vt:lpwstr>
      </vt:variant>
      <vt:variant>
        <vt:lpwstr/>
      </vt:variant>
      <vt:variant>
        <vt:i4>7143467</vt:i4>
      </vt:variant>
      <vt:variant>
        <vt:i4>54</vt:i4>
      </vt:variant>
      <vt:variant>
        <vt:i4>0</vt:i4>
      </vt:variant>
      <vt:variant>
        <vt:i4>5</vt:i4>
      </vt:variant>
      <vt:variant>
        <vt:lpwstr>http://raisercostin.dap.ro/projects/selfim/</vt:lpwstr>
      </vt:variant>
      <vt:variant>
        <vt:lpwstr/>
      </vt:variant>
      <vt:variant>
        <vt:i4>2228284</vt:i4>
      </vt:variant>
      <vt:variant>
        <vt:i4>51</vt:i4>
      </vt:variant>
      <vt:variant>
        <vt:i4>0</vt:i4>
      </vt:variant>
      <vt:variant>
        <vt:i4>5</vt:i4>
      </vt:variant>
      <vt:variant>
        <vt:lpwstr>http://raisercostin.dap.ro/projects/videochat/</vt:lpwstr>
      </vt:variant>
      <vt:variant>
        <vt:lpwstr/>
      </vt:variant>
      <vt:variant>
        <vt:i4>3932222</vt:i4>
      </vt:variant>
      <vt:variant>
        <vt:i4>48</vt:i4>
      </vt:variant>
      <vt:variant>
        <vt:i4>0</vt:i4>
      </vt:variant>
      <vt:variant>
        <vt:i4>5</vt:i4>
      </vt:variant>
      <vt:variant>
        <vt:lpwstr>http://raisercostin.dap.ro/projects/resub/</vt:lpwstr>
      </vt:variant>
      <vt:variant>
        <vt:lpwstr/>
      </vt:variant>
      <vt:variant>
        <vt:i4>6029387</vt:i4>
      </vt:variant>
      <vt:variant>
        <vt:i4>45</vt:i4>
      </vt:variant>
      <vt:variant>
        <vt:i4>0</vt:i4>
      </vt:variant>
      <vt:variant>
        <vt:i4>5</vt:i4>
      </vt:variant>
      <vt:variant>
        <vt:lpwstr>http://raisercostin.dap.ro/projects/refacta/</vt:lpwstr>
      </vt:variant>
      <vt:variant>
        <vt:lpwstr/>
      </vt:variant>
      <vt:variant>
        <vt:i4>7340130</vt:i4>
      </vt:variant>
      <vt:variant>
        <vt:i4>42</vt:i4>
      </vt:variant>
      <vt:variant>
        <vt:i4>0</vt:i4>
      </vt:variant>
      <vt:variant>
        <vt:i4>5</vt:i4>
      </vt:variant>
      <vt:variant>
        <vt:lpwstr>http://raisercostin.dap.ro/projects/mp3renamer/</vt:lpwstr>
      </vt:variant>
      <vt:variant>
        <vt:lpwstr/>
      </vt:variant>
      <vt:variant>
        <vt:i4>3407993</vt:i4>
      </vt:variant>
      <vt:variant>
        <vt:i4>39</vt:i4>
      </vt:variant>
      <vt:variant>
        <vt:i4>0</vt:i4>
      </vt:variant>
      <vt:variant>
        <vt:i4>5</vt:i4>
      </vt:variant>
      <vt:variant>
        <vt:lpwstr>https://play.google.com/store/search?q=zdreanta</vt:lpwstr>
      </vt:variant>
      <vt:variant>
        <vt:lpwstr/>
      </vt:variant>
      <vt:variant>
        <vt:i4>2228350</vt:i4>
      </vt:variant>
      <vt:variant>
        <vt:i4>36</vt:i4>
      </vt:variant>
      <vt:variant>
        <vt:i4>0</vt:i4>
      </vt:variant>
      <vt:variant>
        <vt:i4>5</vt:i4>
      </vt:variant>
      <vt:variant>
        <vt:lpwstr>http://freezonetrader.com/</vt:lpwstr>
      </vt:variant>
      <vt:variant>
        <vt:lpwstr/>
      </vt:variant>
      <vt:variant>
        <vt:i4>5177428</vt:i4>
      </vt:variant>
      <vt:variant>
        <vt:i4>33</vt:i4>
      </vt:variant>
      <vt:variant>
        <vt:i4>0</vt:i4>
      </vt:variant>
      <vt:variant>
        <vt:i4>5</vt:i4>
      </vt:variant>
      <vt:variant>
        <vt:lpwstr>http://www.alvarion.com/</vt:lpwstr>
      </vt:variant>
      <vt:variant>
        <vt:lpwstr/>
      </vt:variant>
      <vt:variant>
        <vt:i4>4063271</vt:i4>
      </vt:variant>
      <vt:variant>
        <vt:i4>30</vt:i4>
      </vt:variant>
      <vt:variant>
        <vt:i4>0</vt:i4>
      </vt:variant>
      <vt:variant>
        <vt:i4>5</vt:i4>
      </vt:variant>
      <vt:variant>
        <vt:lpwstr>http://www.geminisols.com/</vt:lpwstr>
      </vt:variant>
      <vt:variant>
        <vt:lpwstr/>
      </vt:variant>
      <vt:variant>
        <vt:i4>4063271</vt:i4>
      </vt:variant>
      <vt:variant>
        <vt:i4>27</vt:i4>
      </vt:variant>
      <vt:variant>
        <vt:i4>0</vt:i4>
      </vt:variant>
      <vt:variant>
        <vt:i4>5</vt:i4>
      </vt:variant>
      <vt:variant>
        <vt:lpwstr>http://www.geminisols.com/</vt:lpwstr>
      </vt:variant>
      <vt:variant>
        <vt:lpwstr/>
      </vt:variant>
      <vt:variant>
        <vt:i4>2097200</vt:i4>
      </vt:variant>
      <vt:variant>
        <vt:i4>24</vt:i4>
      </vt:variant>
      <vt:variant>
        <vt:i4>0</vt:i4>
      </vt:variant>
      <vt:variant>
        <vt:i4>5</vt:i4>
      </vt:variant>
      <vt:variant>
        <vt:lpwstr>http://www.youpiq.com/</vt:lpwstr>
      </vt:variant>
      <vt:variant>
        <vt:lpwstr/>
      </vt:variant>
      <vt:variant>
        <vt:i4>1441857</vt:i4>
      </vt:variant>
      <vt:variant>
        <vt:i4>21</vt:i4>
      </vt:variant>
      <vt:variant>
        <vt:i4>0</vt:i4>
      </vt:variant>
      <vt:variant>
        <vt:i4>5</vt:i4>
      </vt:variant>
      <vt:variant>
        <vt:lpwstr>http://blog.raisercostin.org/post/own-your-media</vt:lpwstr>
      </vt:variant>
      <vt:variant>
        <vt:lpwstr/>
      </vt:variant>
      <vt:variant>
        <vt:i4>4718677</vt:i4>
      </vt:variant>
      <vt:variant>
        <vt:i4>18</vt:i4>
      </vt:variant>
      <vt:variant>
        <vt:i4>0</vt:i4>
      </vt:variant>
      <vt:variant>
        <vt:i4>5</vt:i4>
      </vt:variant>
      <vt:variant>
        <vt:lpwstr>https://github.com/raisercostin/goose</vt:lpwstr>
      </vt:variant>
      <vt:variant>
        <vt:lpwstr/>
      </vt:variant>
      <vt:variant>
        <vt:i4>6488165</vt:i4>
      </vt:variant>
      <vt:variant>
        <vt:i4>15</vt:i4>
      </vt:variant>
      <vt:variant>
        <vt:i4>0</vt:i4>
      </vt:variant>
      <vt:variant>
        <vt:i4>5</vt:i4>
      </vt:variant>
      <vt:variant>
        <vt:lpwstr>https://bintray.com/raisercostin/maven</vt:lpwstr>
      </vt:variant>
      <vt:variant>
        <vt:lpwstr/>
      </vt:variant>
      <vt:variant>
        <vt:i4>7798823</vt:i4>
      </vt:variant>
      <vt:variant>
        <vt:i4>12</vt:i4>
      </vt:variant>
      <vt:variant>
        <vt:i4>0</vt:i4>
      </vt:variant>
      <vt:variant>
        <vt:i4>5</vt:i4>
      </vt:variant>
      <vt:variant>
        <vt:lpwstr>https://ro.linkedin.com/in/raisercostin</vt:lpwstr>
      </vt:variant>
      <vt:variant>
        <vt:lpwstr/>
      </vt:variant>
      <vt:variant>
        <vt:i4>4849686</vt:i4>
      </vt:variant>
      <vt:variant>
        <vt:i4>9</vt:i4>
      </vt:variant>
      <vt:variant>
        <vt:i4>0</vt:i4>
      </vt:variant>
      <vt:variant>
        <vt:i4>5</vt:i4>
      </vt:variant>
      <vt:variant>
        <vt:lpwstr>http://goodreads.com/raisercostin</vt:lpwstr>
      </vt:variant>
      <vt:variant>
        <vt:lpwstr/>
      </vt:variant>
      <vt:variant>
        <vt:i4>1310724</vt:i4>
      </vt:variant>
      <vt:variant>
        <vt:i4>6</vt:i4>
      </vt:variant>
      <vt:variant>
        <vt:i4>0</vt:i4>
      </vt:variant>
      <vt:variant>
        <vt:i4>5</vt:i4>
      </vt:variant>
      <vt:variant>
        <vt:lpwstr>http://stackoverflow.com/users/99248/raisercostin</vt:lpwstr>
      </vt:variant>
      <vt:variant>
        <vt:lpwstr/>
      </vt:variant>
      <vt:variant>
        <vt:i4>8060979</vt:i4>
      </vt:variant>
      <vt:variant>
        <vt:i4>3</vt:i4>
      </vt:variant>
      <vt:variant>
        <vt:i4>0</vt:i4>
      </vt:variant>
      <vt:variant>
        <vt:i4>5</vt:i4>
      </vt:variant>
      <vt:variant>
        <vt:lpwstr>https://github.com/raisercostin</vt:lpwstr>
      </vt:variant>
      <vt:variant>
        <vt:lpwstr/>
      </vt:variant>
      <vt:variant>
        <vt:i4>65624</vt:i4>
      </vt:variant>
      <vt:variant>
        <vt:i4>0</vt:i4>
      </vt:variant>
      <vt:variant>
        <vt:i4>0</vt:i4>
      </vt:variant>
      <vt:variant>
        <vt:i4>5</vt:i4>
      </vt:variant>
      <vt:variant>
        <vt:lpwstr>http://git-awards.com/users/search?login=raisercostin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raiser</dc:creator>
  <cp:keywords/>
  <dc:description/>
  <cp:lastModifiedBy>Costin Grigore</cp:lastModifiedBy>
  <cp:revision>108</cp:revision>
  <cp:lastPrinted>1995-11-21T15:41:00Z</cp:lastPrinted>
  <dcterms:created xsi:type="dcterms:W3CDTF">2025-11-16T17:57:00Z</dcterms:created>
  <dcterms:modified xsi:type="dcterms:W3CDTF">2025-12-05T15:02:00Z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W_DocType">
    <vt:lpwstr>LW_DocType</vt:lpwstr>
  </property>
</Properties>
</file>